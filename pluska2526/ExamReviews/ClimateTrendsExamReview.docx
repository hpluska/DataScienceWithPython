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F4211D" w14:textId="77777777" w:rsidR="00750CA6" w:rsidRDefault="00750CA6"/>
    <w:tbl>
      <w:tblPr>
        <w:tblW w:w="8975" w:type="dxa"/>
        <w:tblInd w:w="-60" w:type="dxa"/>
        <w:tblLayout w:type="fixed"/>
        <w:tblLook w:val="0000" w:firstRow="0" w:lastRow="0" w:firstColumn="0" w:lastColumn="0" w:noHBand="0" w:noVBand="0"/>
      </w:tblPr>
      <w:tblGrid>
        <w:gridCol w:w="4487"/>
        <w:gridCol w:w="3668"/>
        <w:gridCol w:w="820"/>
      </w:tblGrid>
      <w:tr w:rsidR="00C40EF2" w14:paraId="02BDD934" w14:textId="77777777" w:rsidTr="00EA24F0">
        <w:trPr>
          <w:trHeight w:val="50"/>
        </w:trPr>
        <w:tc>
          <w:tcPr>
            <w:tcW w:w="8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92C8" w14:textId="595C28A6" w:rsidR="004D7883" w:rsidRPr="00B8514B" w:rsidRDefault="00A30511" w:rsidP="00B8514B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ind w:left="306" w:hanging="306"/>
              <w:rPr>
                <w:szCs w:val="20"/>
                <w:lang w:eastAsia="en-US" w:bidi="ar-SA"/>
              </w:rPr>
            </w:pPr>
            <w:r w:rsidRPr="00B8514B">
              <w:rPr>
                <w:szCs w:val="20"/>
                <w:lang w:eastAsia="en-US" w:bidi="ar-SA"/>
              </w:rPr>
              <w:t xml:space="preserve">For each statement below, indicate whether it is referring to “Weather” or “Climate”.  </w:t>
            </w:r>
          </w:p>
        </w:tc>
      </w:tr>
      <w:tr w:rsidR="00A30511" w14:paraId="33B6D6B6" w14:textId="77777777" w:rsidTr="00F07DF7">
        <w:trPr>
          <w:trHeight w:val="254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84999D" w14:textId="64685819" w:rsidR="00A30511" w:rsidRDefault="00C84014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>This week has been unseasonally cold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648E22" w14:textId="77777777" w:rsidR="00A30511" w:rsidRDefault="00A30511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</w:p>
          <w:p w14:paraId="5D377600" w14:textId="77777777" w:rsidR="001D3A41" w:rsidRPr="00BE4F8D" w:rsidRDefault="001D3A41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</w:p>
        </w:tc>
      </w:tr>
      <w:tr w:rsidR="00A30511" w14:paraId="5FB837C6" w14:textId="77777777" w:rsidTr="00F07DF7">
        <w:trPr>
          <w:trHeight w:val="251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352976" w14:textId="6618B6D7" w:rsidR="00A30511" w:rsidRDefault="00C84014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>Boise tends to</w:t>
            </w:r>
            <w:r w:rsidR="00A30511">
              <w:rPr>
                <w:color w:val="222222"/>
                <w:shd w:val="clear" w:color="auto" w:fill="FFFFFF"/>
              </w:rPr>
              <w:t xml:space="preserve"> have </w:t>
            </w:r>
            <w:r>
              <w:rPr>
                <w:color w:val="222222"/>
                <w:shd w:val="clear" w:color="auto" w:fill="FFFFFF"/>
              </w:rPr>
              <w:t>larger temperature</w:t>
            </w:r>
            <w:r w:rsidR="00A30511">
              <w:rPr>
                <w:color w:val="222222"/>
                <w:shd w:val="clear" w:color="auto" w:fill="FFFFFF"/>
              </w:rPr>
              <w:t xml:space="preserve"> changes than </w:t>
            </w:r>
            <w:r>
              <w:rPr>
                <w:color w:val="222222"/>
                <w:shd w:val="clear" w:color="auto" w:fill="FFFFFF"/>
              </w:rPr>
              <w:t>Seattle</w:t>
            </w:r>
            <w:r w:rsidR="00A30511">
              <w:rPr>
                <w:color w:val="222222"/>
                <w:shd w:val="clear" w:color="auto" w:fill="FFFFFF"/>
              </w:rPr>
              <w:t xml:space="preserve"> across seasons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6354C7" w14:textId="5CEC8EF5" w:rsidR="00A30511" w:rsidRDefault="00A30511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</w:p>
        </w:tc>
      </w:tr>
      <w:tr w:rsidR="00A30511" w14:paraId="7C67A26A" w14:textId="77777777" w:rsidTr="00F07DF7">
        <w:trPr>
          <w:trHeight w:val="251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68C223" w14:textId="25E2EB2A" w:rsidR="00A30511" w:rsidRDefault="00C84014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>The minimum temperature of Boise has increased by 30% in January since 1960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408CD5" w14:textId="7C1F64BE" w:rsidR="00A30511" w:rsidRDefault="00A30511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</w:p>
        </w:tc>
      </w:tr>
      <w:tr w:rsidR="00A30511" w14:paraId="4A67183E" w14:textId="77777777" w:rsidTr="00F07DF7">
        <w:trPr>
          <w:trHeight w:val="251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2D839F" w14:textId="73830C06" w:rsidR="00A30511" w:rsidRDefault="001D3A41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 xml:space="preserve">It </w:t>
            </w:r>
            <w:r w:rsidR="00C84014">
              <w:rPr>
                <w:color w:val="222222"/>
                <w:shd w:val="clear" w:color="auto" w:fill="FFFFFF"/>
              </w:rPr>
              <w:t>snowed 72 inches at Bogus Basin this winter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26AA4E" w14:textId="77777777" w:rsidR="00A30511" w:rsidRDefault="00A30511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</w:p>
          <w:p w14:paraId="2ECEB0F3" w14:textId="08C07AA3" w:rsidR="001D3A41" w:rsidRDefault="001D3A41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</w:p>
        </w:tc>
      </w:tr>
      <w:tr w:rsidR="00A30511" w14:paraId="2C66BF1A" w14:textId="77777777" w:rsidTr="00F07DF7">
        <w:trPr>
          <w:trHeight w:val="251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056A01" w14:textId="33096439" w:rsidR="00A30511" w:rsidRDefault="00C84014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>Los Angelos had record rainfall in 2025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1E059F" w14:textId="77777777" w:rsidR="00A30511" w:rsidRDefault="00A30511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</w:p>
          <w:p w14:paraId="7019E4AD" w14:textId="508FC1AA" w:rsidR="001D3A41" w:rsidRDefault="001D3A41" w:rsidP="00BE4F8D">
            <w:pPr>
              <w:tabs>
                <w:tab w:val="left" w:pos="7590"/>
              </w:tabs>
              <w:rPr>
                <w:color w:val="222222"/>
                <w:shd w:val="clear" w:color="auto" w:fill="FFFFFF"/>
              </w:rPr>
            </w:pPr>
          </w:p>
        </w:tc>
      </w:tr>
      <w:tr w:rsidR="00C40EF2" w14:paraId="462A5854" w14:textId="77777777" w:rsidTr="000656CE">
        <w:trPr>
          <w:trHeight w:val="278"/>
        </w:trPr>
        <w:tc>
          <w:tcPr>
            <w:tcW w:w="815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4F0891D" w14:textId="77777777" w:rsidR="00C40EF2" w:rsidRDefault="00C40EF2">
            <w:pPr>
              <w:snapToGrid w:val="0"/>
              <w:rPr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C8E64A" w14:textId="77777777" w:rsidR="00C40EF2" w:rsidRDefault="00C40EF2">
            <w:pPr>
              <w:snapToGrid w:val="0"/>
              <w:rPr>
                <w:szCs w:val="20"/>
              </w:rPr>
            </w:pPr>
          </w:p>
          <w:p w14:paraId="38378D09" w14:textId="6DA2D867" w:rsidR="00C40EF2" w:rsidRDefault="00AB4164">
            <w:r>
              <w:rPr>
                <w:szCs w:val="20"/>
              </w:rPr>
              <w:t xml:space="preserve">  </w:t>
            </w:r>
            <w:r w:rsidR="003B67AE"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     /</w:t>
            </w:r>
            <w:r w:rsidR="001D3A41">
              <w:rPr>
                <w:szCs w:val="20"/>
              </w:rPr>
              <w:t>5</w:t>
            </w:r>
          </w:p>
        </w:tc>
      </w:tr>
    </w:tbl>
    <w:p w14:paraId="1410F078" w14:textId="77777777" w:rsidR="00B8514B" w:rsidRDefault="00B8514B"/>
    <w:tbl>
      <w:tblPr>
        <w:tblW w:w="8975" w:type="dxa"/>
        <w:tblInd w:w="-60" w:type="dxa"/>
        <w:tblLayout w:type="fixed"/>
        <w:tblLook w:val="0000" w:firstRow="0" w:lastRow="0" w:firstColumn="0" w:lastColumn="0" w:noHBand="0" w:noVBand="0"/>
      </w:tblPr>
      <w:tblGrid>
        <w:gridCol w:w="8065"/>
        <w:gridCol w:w="90"/>
        <w:gridCol w:w="820"/>
      </w:tblGrid>
      <w:tr w:rsidR="00FD14DA" w14:paraId="5F9D32C5" w14:textId="77777777" w:rsidTr="006C70EC">
        <w:trPr>
          <w:trHeight w:val="278"/>
        </w:trPr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9AFBA9" w14:textId="1635EB91" w:rsidR="00B10E4C" w:rsidRPr="00B8514B" w:rsidRDefault="00B10E4C" w:rsidP="00B8514B">
            <w:pPr>
              <w:pStyle w:val="ListParagraph"/>
              <w:numPr>
                <w:ilvl w:val="0"/>
                <w:numId w:val="25"/>
              </w:numPr>
              <w:snapToGrid w:val="0"/>
              <w:ind w:left="306" w:hanging="306"/>
              <w:rPr>
                <w:szCs w:val="20"/>
              </w:rPr>
            </w:pPr>
            <w:r w:rsidRPr="00B8514B">
              <w:rPr>
                <w:szCs w:val="20"/>
              </w:rPr>
              <w:t>Below are the results from an API request</w:t>
            </w:r>
            <w:r w:rsidR="00B8514B" w:rsidRPr="00B8514B">
              <w:rPr>
                <w:szCs w:val="20"/>
              </w:rPr>
              <w:t xml:space="preserve">.  The results are stored in a variable called </w:t>
            </w:r>
            <w:r w:rsidR="00B8514B" w:rsidRPr="00B8514B">
              <w:rPr>
                <w:i/>
                <w:iCs/>
                <w:szCs w:val="20"/>
              </w:rPr>
              <w:t>response</w:t>
            </w:r>
            <w:r w:rsidR="00B8514B" w:rsidRPr="00B8514B">
              <w:rPr>
                <w:szCs w:val="20"/>
              </w:rPr>
              <w:t xml:space="preserve">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49"/>
            </w:tblGrid>
            <w:tr w:rsidR="00B10E4C" w14:paraId="0BD70822" w14:textId="77777777" w:rsidTr="00B10E4C">
              <w:tc>
                <w:tcPr>
                  <w:tcW w:w="8749" w:type="dxa"/>
                  <w:shd w:val="clear" w:color="auto" w:fill="F2F2F2" w:themeFill="background1" w:themeFillShade="F2"/>
                </w:tcPr>
                <w:p w14:paraId="79C1689B" w14:textId="4BFAA675" w:rsidR="00B10E4C" w:rsidRPr="00B10E4C" w:rsidRDefault="00B10E4C" w:rsidP="00B10E4C">
                  <w:pPr>
                    <w:snapToGrid w:val="0"/>
                    <w:rPr>
                      <w:b/>
                      <w:bCs/>
                      <w:szCs w:val="20"/>
                    </w:rPr>
                  </w:pPr>
                  <w:r w:rsidRPr="00B10E4C">
                    <w:rPr>
                      <w:b/>
                      <w:bCs/>
                      <w:szCs w:val="20"/>
                    </w:rPr>
                    <w:t>API Call</w:t>
                  </w:r>
                </w:p>
              </w:tc>
            </w:tr>
            <w:tr w:rsidR="00B10E4C" w14:paraId="1BE40246" w14:textId="77777777" w:rsidTr="00B10E4C">
              <w:tc>
                <w:tcPr>
                  <w:tcW w:w="8749" w:type="dxa"/>
                </w:tcPr>
                <w:p w14:paraId="535FC3B6" w14:textId="307F1F50" w:rsidR="00B10E4C" w:rsidRDefault="00B10E4C" w:rsidP="00B10E4C">
                  <w:pPr>
                    <w:snapToGrid w:val="0"/>
                    <w:rPr>
                      <w:szCs w:val="20"/>
                    </w:rPr>
                  </w:pPr>
                  <w:r w:rsidRPr="00B10E4C">
                    <w:rPr>
                      <w:szCs w:val="20"/>
                    </w:rPr>
                    <w:t>https://geocoding-api.open-meteo.com/v1/search?name=Portland&amp;count=10&amp;language=en&amp;format=json</w:t>
                  </w:r>
                </w:p>
              </w:tc>
            </w:tr>
            <w:tr w:rsidR="00B10E4C" w14:paraId="1E77C9BB" w14:textId="77777777" w:rsidTr="00B10E4C">
              <w:tc>
                <w:tcPr>
                  <w:tcW w:w="8749" w:type="dxa"/>
                  <w:shd w:val="clear" w:color="auto" w:fill="F2F2F2" w:themeFill="background1" w:themeFillShade="F2"/>
                </w:tcPr>
                <w:p w14:paraId="1537F327" w14:textId="7BE6BF15" w:rsidR="00B10E4C" w:rsidRPr="00B10E4C" w:rsidRDefault="00B10E4C" w:rsidP="00B10E4C">
                  <w:pPr>
                    <w:snapToGrid w:val="0"/>
                    <w:rPr>
                      <w:b/>
                      <w:bCs/>
                      <w:szCs w:val="20"/>
                    </w:rPr>
                  </w:pPr>
                  <w:r w:rsidRPr="00B10E4C">
                    <w:rPr>
                      <w:b/>
                      <w:bCs/>
                      <w:szCs w:val="20"/>
                    </w:rPr>
                    <w:t>Results</w:t>
                  </w:r>
                </w:p>
              </w:tc>
            </w:tr>
            <w:tr w:rsidR="00B10E4C" w14:paraId="57CC886F" w14:textId="77777777" w:rsidTr="00B10E4C">
              <w:tc>
                <w:tcPr>
                  <w:tcW w:w="8749" w:type="dxa"/>
                </w:tcPr>
                <w:p w14:paraId="59D29F73" w14:textId="4E21CDA5" w:rsidR="00B10E4C" w:rsidRPr="00B10E4C" w:rsidRDefault="00B8514B" w:rsidP="00B10E4C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>
                    <w:rPr>
                      <w:rFonts w:ascii="Consolas" w:hAnsi="Consolas"/>
                      <w:szCs w:val="20"/>
                    </w:rPr>
                    <w:t xml:space="preserve">response </w:t>
                  </w:r>
                  <w:proofErr w:type="gramStart"/>
                  <w:r>
                    <w:rPr>
                      <w:rFonts w:ascii="Consolas" w:hAnsi="Consolas"/>
                      <w:szCs w:val="20"/>
                    </w:rPr>
                    <w:t xml:space="preserve">= </w:t>
                  </w:r>
                  <w:r w:rsidR="00B10E4C" w:rsidRPr="00B10E4C">
                    <w:rPr>
                      <w:rFonts w:ascii="Consolas" w:hAnsi="Consolas"/>
                      <w:szCs w:val="20"/>
                    </w:rPr>
                    <w:t>{"</w:t>
                  </w:r>
                  <w:proofErr w:type="gramEnd"/>
                  <w:r w:rsidR="00B10E4C" w:rsidRPr="00B10E4C">
                    <w:rPr>
                      <w:rFonts w:ascii="Consolas" w:hAnsi="Consolas"/>
                      <w:szCs w:val="20"/>
                    </w:rPr>
                    <w:t>results</w:t>
                  </w:r>
                  <w:proofErr w:type="gramStart"/>
                  <w:r w:rsidR="00B10E4C" w:rsidRPr="00B10E4C">
                    <w:rPr>
                      <w:rFonts w:ascii="Consolas" w:hAnsi="Consolas"/>
                      <w:szCs w:val="20"/>
                    </w:rPr>
                    <w:t>":[</w:t>
                  </w:r>
                  <w:proofErr w:type="gramEnd"/>
                </w:p>
                <w:p w14:paraId="003BF58B" w14:textId="3239F25B" w:rsidR="00B10E4C" w:rsidRPr="00B10E4C" w:rsidRDefault="00B10E4C" w:rsidP="00B10E4C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B10E4C">
                    <w:rPr>
                      <w:rFonts w:ascii="Consolas" w:hAnsi="Consolas"/>
                      <w:szCs w:val="20"/>
                    </w:rPr>
                    <w:t>{"id":5746545,"name":"</w:t>
                  </w:r>
                  <w:r w:rsidR="00C84014">
                    <w:rPr>
                      <w:rFonts w:ascii="Consolas" w:hAnsi="Consolas"/>
                      <w:szCs w:val="20"/>
                    </w:rPr>
                    <w:t>Boise</w:t>
                  </w:r>
                  <w:r w:rsidRPr="00B10E4C">
                    <w:rPr>
                      <w:rFonts w:ascii="Consolas" w:hAnsi="Consolas"/>
                      <w:szCs w:val="20"/>
                    </w:rPr>
                    <w:t>","latitude":</w:t>
                  </w:r>
                  <w:r w:rsidR="00C84014" w:rsidRPr="00C84014">
                    <w:rPr>
                      <w:rFonts w:ascii="Consolas" w:hAnsi="Consolas"/>
                      <w:szCs w:val="20"/>
                    </w:rPr>
                    <w:t>43.6150</w:t>
                  </w:r>
                  <w:r w:rsidRPr="00B10E4C">
                    <w:rPr>
                      <w:rFonts w:ascii="Consolas" w:hAnsi="Consolas"/>
                      <w:szCs w:val="20"/>
                    </w:rPr>
                    <w:t>,"longitude":-</w:t>
                  </w:r>
                  <w:r w:rsidR="00C84014" w:rsidRPr="00C84014">
                    <w:rPr>
                      <w:rFonts w:ascii="Consolas" w:hAnsi="Consolas"/>
                      <w:szCs w:val="20"/>
                    </w:rPr>
                    <w:t>116.2023</w:t>
                  </w:r>
                  <w:r w:rsidRPr="00B10E4C">
                    <w:rPr>
                      <w:rFonts w:ascii="Consolas" w:hAnsi="Consolas"/>
                      <w:szCs w:val="20"/>
                    </w:rPr>
                    <w:t>,"elevation":12.0,"feature_code":"PPLA2","country_code":"US","admin1_id":5744337,"admin2_id":5742126,"timezone":"America/</w:t>
                  </w:r>
                  <w:r w:rsidR="00C84014">
                    <w:rPr>
                      <w:rFonts w:ascii="Consolas" w:hAnsi="Consolas"/>
                      <w:szCs w:val="20"/>
                    </w:rPr>
                    <w:t>Denver</w:t>
                  </w:r>
                  <w:r w:rsidRPr="00B10E4C">
                    <w:rPr>
                      <w:rFonts w:ascii="Consolas" w:hAnsi="Consolas"/>
                      <w:szCs w:val="20"/>
                    </w:rPr>
                    <w:t>","population":652503,"postcodes":["97201","97202","97203","97204","97205","97206","97207","97208","97209","97210","97211","97212","97213","97214","97215","97216","97217","97218","97219","97220","97221","97227","97228","97230","97231","97232","97233","97236","97238","97240","97242","97253","97254","97256","97258","97266","97280","97282","97283","97286","97290","97292","97293","97294","97296"],"country_id":6252001,"country":"United States","admin1":"</w:t>
                  </w:r>
                  <w:r w:rsidR="00C84014">
                    <w:rPr>
                      <w:rFonts w:ascii="Consolas" w:hAnsi="Consolas"/>
                      <w:szCs w:val="20"/>
                    </w:rPr>
                    <w:t>Idaho</w:t>
                  </w:r>
                  <w:r w:rsidRPr="00B10E4C">
                    <w:rPr>
                      <w:rFonts w:ascii="Consolas" w:hAnsi="Consolas"/>
                      <w:szCs w:val="20"/>
                    </w:rPr>
                    <w:t>","admin2":"</w:t>
                  </w:r>
                  <w:r w:rsidR="00C84014">
                    <w:rPr>
                      <w:rFonts w:ascii="Consolas" w:hAnsi="Consolas"/>
                      <w:szCs w:val="20"/>
                    </w:rPr>
                    <w:t>Ada</w:t>
                  </w:r>
                  <w:r w:rsidRPr="00B10E4C">
                    <w:rPr>
                      <w:rFonts w:ascii="Consolas" w:hAnsi="Consolas"/>
                      <w:szCs w:val="20"/>
                    </w:rPr>
                    <w:t>"},</w:t>
                  </w:r>
                </w:p>
                <w:p w14:paraId="17478527" w14:textId="0B542EF8" w:rsidR="00B10E4C" w:rsidRPr="00B10E4C" w:rsidRDefault="00B10E4C" w:rsidP="00B10E4C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B10E4C">
                    <w:rPr>
                      <w:rFonts w:ascii="Consolas" w:hAnsi="Consolas"/>
                      <w:szCs w:val="20"/>
                    </w:rPr>
                    <w:t>{"id":4975802,"name":"</w:t>
                  </w:r>
                  <w:r w:rsidR="00C84014">
                    <w:rPr>
                      <w:rFonts w:ascii="Consolas" w:hAnsi="Consolas"/>
                      <w:szCs w:val="20"/>
                    </w:rPr>
                    <w:t>Boise</w:t>
                  </w:r>
                  <w:r w:rsidRPr="00B10E4C">
                    <w:rPr>
                      <w:rFonts w:ascii="Consolas" w:hAnsi="Consolas"/>
                      <w:szCs w:val="20"/>
                    </w:rPr>
                    <w:t>","latitude":43.65737,"longitude":-70.2589,"elevation":19.0,"feature_code":"PPLA2","country_code":"US","admin1_id":4971068,"admin2_id":4961900,"admin3_id":4975841,"timezone":"America/</w:t>
                  </w:r>
                  <w:r w:rsidR="00C84014">
                    <w:rPr>
                      <w:rFonts w:ascii="Consolas" w:hAnsi="Consolas"/>
                      <w:szCs w:val="20"/>
                    </w:rPr>
                    <w:t>Oklahoma City</w:t>
                  </w:r>
                  <w:r w:rsidRPr="00B10E4C">
                    <w:rPr>
                      <w:rFonts w:ascii="Consolas" w:hAnsi="Consolas"/>
                      <w:szCs w:val="20"/>
                    </w:rPr>
                    <w:t>","population":66881,"postcodes":["04101","04102","04103","04104","04109","04112","04122","04123","04124"],"country_id":6252001,"country":"United States","admin1":"</w:t>
                  </w:r>
                  <w:r w:rsidR="00C84014">
                    <w:rPr>
                      <w:rFonts w:ascii="Consolas" w:hAnsi="Consolas"/>
                      <w:szCs w:val="20"/>
                    </w:rPr>
                    <w:t>Oklahoma</w:t>
                  </w:r>
                  <w:r w:rsidRPr="00B10E4C">
                    <w:rPr>
                      <w:rFonts w:ascii="Consolas" w:hAnsi="Consolas"/>
                      <w:szCs w:val="20"/>
                    </w:rPr>
                    <w:t>","admin2":"Cumberland","admin3":"</w:t>
                  </w:r>
                  <w:r w:rsidR="00C84014">
                    <w:rPr>
                      <w:rFonts w:ascii="Consolas" w:hAnsi="Consolas"/>
                      <w:szCs w:val="20"/>
                    </w:rPr>
                    <w:t>Boise City</w:t>
                  </w:r>
                  <w:r w:rsidRPr="00B10E4C">
                    <w:rPr>
                      <w:rFonts w:ascii="Consolas" w:hAnsi="Consolas"/>
                      <w:szCs w:val="20"/>
                    </w:rPr>
                    <w:t>"}</w:t>
                  </w:r>
                </w:p>
                <w:p w14:paraId="7482C500" w14:textId="3D09D600" w:rsidR="00B10E4C" w:rsidRPr="00B8514B" w:rsidRDefault="00B10E4C" w:rsidP="00B10E4C">
                  <w:pPr>
                    <w:snapToGrid w:val="0"/>
                    <w:rPr>
                      <w:rFonts w:ascii="Consolas" w:hAnsi="Consolas"/>
                    </w:rPr>
                  </w:pPr>
                  <w:r w:rsidRPr="00B10E4C">
                    <w:rPr>
                      <w:rFonts w:ascii="Consolas" w:hAnsi="Consolas"/>
                    </w:rPr>
                    <w:t>],"generationtime_ms":1.3517141}</w:t>
                  </w:r>
                </w:p>
              </w:tc>
            </w:tr>
          </w:tbl>
          <w:p w14:paraId="40718F8F" w14:textId="4088BEAC" w:rsidR="00FD14DA" w:rsidRPr="00FD14DA" w:rsidRDefault="00FD14DA" w:rsidP="00B10E4C">
            <w:pPr>
              <w:snapToGrid w:val="0"/>
              <w:rPr>
                <w:szCs w:val="20"/>
              </w:rPr>
            </w:pPr>
          </w:p>
        </w:tc>
      </w:tr>
      <w:tr w:rsidR="00E65C3D" w14:paraId="44C9B42D" w14:textId="77777777" w:rsidTr="008A0E53">
        <w:trPr>
          <w:trHeight w:val="278"/>
        </w:trPr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5E6825" w14:textId="6B5E03F3" w:rsidR="00EE23E9" w:rsidRPr="009A68F0" w:rsidRDefault="00B8514B" w:rsidP="009A68F0">
            <w:pPr>
              <w:pStyle w:val="ListParagraph"/>
              <w:numPr>
                <w:ilvl w:val="0"/>
                <w:numId w:val="27"/>
              </w:numPr>
              <w:snapToGrid w:val="0"/>
              <w:ind w:left="306" w:hanging="306"/>
              <w:rPr>
                <w:szCs w:val="20"/>
              </w:rPr>
            </w:pPr>
            <w:r w:rsidRPr="009A68F0">
              <w:rPr>
                <w:szCs w:val="20"/>
              </w:rPr>
              <w:t xml:space="preserve">For each statement, indicate what is printed.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071"/>
              <w:gridCol w:w="3678"/>
            </w:tblGrid>
            <w:tr w:rsidR="00B8514B" w14:paraId="7E11CC75" w14:textId="77777777" w:rsidTr="00B8514B">
              <w:tc>
                <w:tcPr>
                  <w:tcW w:w="5071" w:type="dxa"/>
                  <w:shd w:val="clear" w:color="auto" w:fill="F2F2F2" w:themeFill="background1" w:themeFillShade="F2"/>
                </w:tcPr>
                <w:p w14:paraId="68F6FA3D" w14:textId="3309F623" w:rsidR="00B8514B" w:rsidRPr="00B8514B" w:rsidRDefault="00B8514B" w:rsidP="005A7CB3">
                  <w:pPr>
                    <w:snapToGrid w:val="0"/>
                    <w:rPr>
                      <w:b/>
                      <w:bCs/>
                      <w:szCs w:val="20"/>
                    </w:rPr>
                  </w:pPr>
                  <w:r w:rsidRPr="00B8514B">
                    <w:rPr>
                      <w:b/>
                      <w:bCs/>
                      <w:szCs w:val="20"/>
                    </w:rPr>
                    <w:t>Statement</w:t>
                  </w:r>
                </w:p>
              </w:tc>
              <w:tc>
                <w:tcPr>
                  <w:tcW w:w="3678" w:type="dxa"/>
                  <w:shd w:val="clear" w:color="auto" w:fill="F2F2F2" w:themeFill="background1" w:themeFillShade="F2"/>
                </w:tcPr>
                <w:p w14:paraId="65EADC49" w14:textId="03836168" w:rsidR="00B8514B" w:rsidRPr="00B8514B" w:rsidRDefault="00B8514B" w:rsidP="005A7CB3">
                  <w:pPr>
                    <w:snapToGrid w:val="0"/>
                    <w:rPr>
                      <w:b/>
                      <w:bCs/>
                      <w:szCs w:val="20"/>
                    </w:rPr>
                  </w:pPr>
                  <w:r w:rsidRPr="00B8514B">
                    <w:rPr>
                      <w:b/>
                      <w:bCs/>
                      <w:szCs w:val="20"/>
                    </w:rPr>
                    <w:t>Output</w:t>
                  </w:r>
                </w:p>
              </w:tc>
            </w:tr>
            <w:tr w:rsidR="00B8514B" w14:paraId="0DC4F716" w14:textId="77777777" w:rsidTr="00B8514B">
              <w:tc>
                <w:tcPr>
                  <w:tcW w:w="5071" w:type="dxa"/>
                </w:tcPr>
                <w:p w14:paraId="0BDDB2F2" w14:textId="44219C0A" w:rsidR="00B8514B" w:rsidRPr="00B8514B" w:rsidRDefault="00B8514B" w:rsidP="00B8514B">
                  <w:pPr>
                    <w:snapToGrid w:val="0"/>
                    <w:rPr>
                      <w:szCs w:val="20"/>
                    </w:rPr>
                  </w:pP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display(</w:t>
                  </w:r>
                  <w:proofErr w:type="spellStart"/>
                  <w:r w:rsidRPr="00B8514B">
                    <w:rPr>
                      <w:rFonts w:ascii="Consolas" w:hAnsi="Consolas"/>
                      <w:color w:val="795E26"/>
                      <w:szCs w:val="20"/>
                      <w:lang w:eastAsia="en-US" w:bidi="ar-SA"/>
                    </w:rPr>
                    <w:t>len</w:t>
                  </w:r>
                  <w:proofErr w:type="spellEnd"/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(response[</w:t>
                  </w:r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"results"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]))</w:t>
                  </w:r>
                </w:p>
              </w:tc>
              <w:tc>
                <w:tcPr>
                  <w:tcW w:w="3678" w:type="dxa"/>
                </w:tcPr>
                <w:p w14:paraId="3728C7FD" w14:textId="77777777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</w:p>
                <w:p w14:paraId="5326ACEE" w14:textId="77777777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</w:p>
              </w:tc>
            </w:tr>
            <w:tr w:rsidR="00B8514B" w14:paraId="490EDC2A" w14:textId="77777777" w:rsidTr="00B8514B">
              <w:tc>
                <w:tcPr>
                  <w:tcW w:w="5071" w:type="dxa"/>
                </w:tcPr>
                <w:p w14:paraId="5847CB8D" w14:textId="586C0060" w:rsidR="00B8514B" w:rsidRPr="00B8514B" w:rsidRDefault="00B8514B" w:rsidP="00B8514B">
                  <w:pPr>
                    <w:snapToGrid w:val="0"/>
                    <w:rPr>
                      <w:szCs w:val="20"/>
                    </w:rPr>
                  </w:pP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display(response[</w:t>
                  </w:r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'results'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][</w:t>
                  </w:r>
                  <w:proofErr w:type="gramStart"/>
                  <w:r w:rsidRPr="00B8514B">
                    <w:rPr>
                      <w:rFonts w:ascii="Consolas" w:hAnsi="Consolas"/>
                      <w:color w:val="098658"/>
                      <w:szCs w:val="20"/>
                      <w:lang w:eastAsia="en-US" w:bidi="ar-SA"/>
                    </w:rPr>
                    <w:t>0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][</w:t>
                  </w:r>
                  <w:proofErr w:type="gramEnd"/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'admin1'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])</w:t>
                  </w:r>
                </w:p>
              </w:tc>
              <w:tc>
                <w:tcPr>
                  <w:tcW w:w="3678" w:type="dxa"/>
                </w:tcPr>
                <w:p w14:paraId="647F3B55" w14:textId="77777777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</w:p>
                <w:p w14:paraId="5558C1C7" w14:textId="77777777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</w:p>
              </w:tc>
            </w:tr>
            <w:tr w:rsidR="00B8514B" w14:paraId="75574CC4" w14:textId="77777777" w:rsidTr="00B8514B">
              <w:tc>
                <w:tcPr>
                  <w:tcW w:w="5071" w:type="dxa"/>
                </w:tcPr>
                <w:p w14:paraId="5A210E2C" w14:textId="5CC6DEE9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display(</w:t>
                  </w:r>
                  <w:proofErr w:type="gramStart"/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response[</w:t>
                  </w:r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</w:t>
                  </w:r>
                  <w:proofErr w:type="gramEnd"/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results'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][</w:t>
                  </w:r>
                  <w:proofErr w:type="gramStart"/>
                  <w:r>
                    <w:rPr>
                      <w:rFonts w:ascii="Consolas" w:hAnsi="Consolas"/>
                      <w:color w:val="098658"/>
                      <w:szCs w:val="20"/>
                      <w:lang w:eastAsia="en-US" w:bidi="ar-SA"/>
                    </w:rPr>
                    <w:t>1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][</w:t>
                  </w:r>
                  <w:proofErr w:type="gramEnd"/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'admin1'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])</w:t>
                  </w:r>
                </w:p>
              </w:tc>
              <w:tc>
                <w:tcPr>
                  <w:tcW w:w="3678" w:type="dxa"/>
                </w:tcPr>
                <w:p w14:paraId="1BE14D5F" w14:textId="77777777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</w:p>
                <w:p w14:paraId="4129A2CC" w14:textId="77777777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</w:p>
              </w:tc>
            </w:tr>
            <w:tr w:rsidR="00B8514B" w14:paraId="06F3D3AC" w14:textId="77777777" w:rsidTr="00B8514B">
              <w:tc>
                <w:tcPr>
                  <w:tcW w:w="5071" w:type="dxa"/>
                </w:tcPr>
                <w:p w14:paraId="3128E12F" w14:textId="50125415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display(response[</w:t>
                  </w:r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'results'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][</w:t>
                  </w:r>
                  <w:proofErr w:type="gramStart"/>
                  <w:r w:rsidRPr="00B8514B">
                    <w:rPr>
                      <w:rFonts w:ascii="Consolas" w:hAnsi="Consolas"/>
                      <w:color w:val="098658"/>
                      <w:szCs w:val="20"/>
                      <w:lang w:eastAsia="en-US" w:bidi="ar-SA"/>
                    </w:rPr>
                    <w:t>0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][</w:t>
                  </w:r>
                  <w:proofErr w:type="gramEnd"/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</w:t>
                  </w:r>
                  <w:r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latitude</w:t>
                  </w:r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])</w:t>
                  </w:r>
                </w:p>
              </w:tc>
              <w:tc>
                <w:tcPr>
                  <w:tcW w:w="3678" w:type="dxa"/>
                </w:tcPr>
                <w:p w14:paraId="2178E29B" w14:textId="77777777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</w:p>
                <w:p w14:paraId="085383CC" w14:textId="77777777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</w:p>
              </w:tc>
            </w:tr>
            <w:tr w:rsidR="00B8514B" w14:paraId="4C6E7266" w14:textId="77777777" w:rsidTr="00B8514B">
              <w:tc>
                <w:tcPr>
                  <w:tcW w:w="5071" w:type="dxa"/>
                </w:tcPr>
                <w:p w14:paraId="530C278E" w14:textId="257A2856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display(response[</w:t>
                  </w:r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'results'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][</w:t>
                  </w:r>
                  <w:proofErr w:type="gramStart"/>
                  <w:r w:rsidRPr="00B8514B">
                    <w:rPr>
                      <w:rFonts w:ascii="Consolas" w:hAnsi="Consolas"/>
                      <w:color w:val="098658"/>
                      <w:szCs w:val="20"/>
                      <w:lang w:eastAsia="en-US" w:bidi="ar-SA"/>
                    </w:rPr>
                    <w:t>0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][</w:t>
                  </w:r>
                  <w:proofErr w:type="gramEnd"/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</w:t>
                  </w:r>
                  <w:r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longitude</w:t>
                  </w:r>
                  <w:r w:rsidRPr="00B8514B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</w:t>
                  </w:r>
                  <w:r w:rsidRPr="00B8514B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])</w:t>
                  </w:r>
                </w:p>
              </w:tc>
              <w:tc>
                <w:tcPr>
                  <w:tcW w:w="3678" w:type="dxa"/>
                </w:tcPr>
                <w:p w14:paraId="76621F8D" w14:textId="77777777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</w:p>
                <w:p w14:paraId="145643A9" w14:textId="77777777" w:rsidR="00B8514B" w:rsidRDefault="00B8514B" w:rsidP="00B8514B">
                  <w:pPr>
                    <w:snapToGrid w:val="0"/>
                    <w:rPr>
                      <w:szCs w:val="20"/>
                    </w:rPr>
                  </w:pPr>
                </w:p>
              </w:tc>
            </w:tr>
          </w:tbl>
          <w:p w14:paraId="4CBE8A3A" w14:textId="5EC166ED" w:rsidR="00E65C3D" w:rsidRDefault="00E65C3D" w:rsidP="005A7CB3">
            <w:pPr>
              <w:snapToGrid w:val="0"/>
              <w:rPr>
                <w:szCs w:val="20"/>
              </w:rPr>
            </w:pPr>
          </w:p>
        </w:tc>
      </w:tr>
      <w:tr w:rsidR="009350E6" w14:paraId="278B27CC" w14:textId="77777777" w:rsidTr="009350E6">
        <w:trPr>
          <w:trHeight w:val="278"/>
        </w:trPr>
        <w:tc>
          <w:tcPr>
            <w:tcW w:w="80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52AD40" w14:textId="77777777" w:rsidR="009350E6" w:rsidRDefault="009350E6" w:rsidP="00EE23E9">
            <w:pPr>
              <w:snapToGrid w:val="0"/>
              <w:rPr>
                <w:szCs w:val="20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B4CD5D" w14:textId="77777777" w:rsidR="009350E6" w:rsidRDefault="009350E6" w:rsidP="00EE23E9">
            <w:pPr>
              <w:snapToGrid w:val="0"/>
              <w:rPr>
                <w:szCs w:val="20"/>
              </w:rPr>
            </w:pPr>
          </w:p>
          <w:p w14:paraId="3C2D0E52" w14:textId="2F18980C" w:rsidR="009350E6" w:rsidRPr="00EE23E9" w:rsidRDefault="009350E6" w:rsidP="00EE23E9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 xml:space="preserve">          /</w:t>
            </w:r>
            <w:r w:rsidR="00B8514B">
              <w:rPr>
                <w:szCs w:val="20"/>
              </w:rPr>
              <w:t>5</w:t>
            </w:r>
          </w:p>
        </w:tc>
      </w:tr>
      <w:tr w:rsidR="003D05B2" w14:paraId="14B0899C" w14:textId="77777777" w:rsidTr="00A54E5D">
        <w:trPr>
          <w:trHeight w:val="278"/>
        </w:trPr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E325BB" w14:textId="1D923128" w:rsidR="003D05B2" w:rsidRDefault="009A68F0" w:rsidP="009A68F0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lastRenderedPageBreak/>
              <w:t xml:space="preserve">The function below returns the results for an API request for any given </w:t>
            </w:r>
            <w:r w:rsidRPr="009A68F0">
              <w:rPr>
                <w:i/>
                <w:iCs/>
                <w:szCs w:val="20"/>
              </w:rPr>
              <w:t>city</w:t>
            </w:r>
            <w:r>
              <w:rPr>
                <w:szCs w:val="20"/>
              </w:rPr>
              <w:t xml:space="preserve">. </w:t>
            </w:r>
          </w:p>
          <w:p w14:paraId="124A70A3" w14:textId="77777777" w:rsidR="009A68F0" w:rsidRDefault="009A68F0" w:rsidP="009A68F0">
            <w:pPr>
              <w:snapToGrid w:val="0"/>
              <w:rPr>
                <w:szCs w:val="20"/>
              </w:rPr>
            </w:pPr>
          </w:p>
          <w:p w14:paraId="2048A5C0" w14:textId="77777777" w:rsidR="009A68F0" w:rsidRPr="009A68F0" w:rsidRDefault="009A68F0" w:rsidP="009A68F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A68F0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9A68F0">
              <w:rPr>
                <w:rFonts w:ascii="Consolas" w:hAnsi="Consolas"/>
                <w:color w:val="795E26"/>
                <w:szCs w:val="20"/>
                <w:lang w:eastAsia="en-US" w:bidi="ar-SA"/>
              </w:rPr>
              <w:t>get_city_results</w:t>
            </w:r>
            <w:proofErr w:type="spellEnd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9A68F0">
              <w:rPr>
                <w:rFonts w:ascii="Consolas" w:hAnsi="Consolas"/>
                <w:color w:val="001080"/>
                <w:szCs w:val="20"/>
                <w:lang w:eastAsia="en-US" w:bidi="ar-SA"/>
              </w:rPr>
              <w:t>city</w:t>
            </w:r>
            <w:proofErr w:type="gramStart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){</w:t>
            </w:r>
            <w:proofErr w:type="gramEnd"/>
          </w:p>
          <w:p w14:paraId="1E0B777E" w14:textId="77777777" w:rsidR="009A68F0" w:rsidRPr="009A68F0" w:rsidRDefault="009A68F0" w:rsidP="009A68F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spellStart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url</w:t>
            </w:r>
            <w:proofErr w:type="spellEnd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9A68F0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9A68F0">
              <w:rPr>
                <w:rFonts w:ascii="Consolas" w:hAnsi="Consolas"/>
                <w:color w:val="A31515"/>
                <w:szCs w:val="20"/>
                <w:lang w:eastAsia="en-US" w:bidi="ar-SA"/>
              </w:rPr>
              <w:t>"https://geocoding-api.open-meteo.com/v1/search?name=</w:t>
            </w:r>
            <w:r w:rsidRPr="009A68F0">
              <w:rPr>
                <w:rFonts w:ascii="Consolas" w:hAnsi="Consolas"/>
                <w:color w:val="0000FF"/>
                <w:szCs w:val="20"/>
                <w:lang w:eastAsia="en-US" w:bidi="ar-SA"/>
              </w:rPr>
              <w:t>{city}</w:t>
            </w:r>
            <w:r w:rsidRPr="009A68F0">
              <w:rPr>
                <w:rFonts w:ascii="Consolas" w:hAnsi="Consolas"/>
                <w:color w:val="A31515"/>
                <w:szCs w:val="20"/>
                <w:lang w:eastAsia="en-US" w:bidi="ar-SA"/>
              </w:rPr>
              <w:t>&amp;count=10&amp;language=en&amp;format=json</w:t>
            </w:r>
            <w:proofErr w:type="gramStart"/>
            <w:r w:rsidRPr="009A68F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.format</w:t>
            </w:r>
            <w:proofErr w:type="gramEnd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9A68F0">
              <w:rPr>
                <w:rFonts w:ascii="Consolas" w:hAnsi="Consolas"/>
                <w:color w:val="001080"/>
                <w:szCs w:val="20"/>
                <w:lang w:eastAsia="en-US" w:bidi="ar-SA"/>
              </w:rPr>
              <w:t>city</w:t>
            </w:r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9A68F0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city)</w:t>
            </w:r>
          </w:p>
          <w:p w14:paraId="38F3CDDA" w14:textId="77777777" w:rsidR="009A68F0" w:rsidRPr="009A68F0" w:rsidRDefault="009A68F0" w:rsidP="009A68F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9A68F0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requests.get</w:t>
            </w:r>
            <w:proofErr w:type="spellEnd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url</w:t>
            </w:r>
            <w:proofErr w:type="spellEnd"/>
            <w:proofErr w:type="gramStart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).</w:t>
            </w:r>
            <w:proofErr w:type="spellStart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json</w:t>
            </w:r>
            <w:proofErr w:type="spellEnd"/>
            <w:proofErr w:type="gramEnd"/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()</w:t>
            </w:r>
          </w:p>
          <w:p w14:paraId="7C2CFD0F" w14:textId="77777777" w:rsidR="009A68F0" w:rsidRPr="009A68F0" w:rsidRDefault="009A68F0" w:rsidP="009A68F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A68F0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</w:p>
          <w:p w14:paraId="169CB3F5" w14:textId="5370918E" w:rsidR="009A68F0" w:rsidRPr="009A68F0" w:rsidRDefault="009A68F0" w:rsidP="009A68F0">
            <w:pPr>
              <w:snapToGrid w:val="0"/>
              <w:rPr>
                <w:szCs w:val="20"/>
              </w:rPr>
            </w:pPr>
          </w:p>
        </w:tc>
      </w:tr>
      <w:tr w:rsidR="000656CE" w14:paraId="0C5D9903" w14:textId="77777777" w:rsidTr="000C039E">
        <w:trPr>
          <w:trHeight w:val="278"/>
        </w:trPr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8F3128" w14:textId="52B96938" w:rsidR="00297534" w:rsidRPr="00297534" w:rsidRDefault="00297534" w:rsidP="00297534">
            <w:pPr>
              <w:pStyle w:val="ListParagraph"/>
              <w:numPr>
                <w:ilvl w:val="0"/>
                <w:numId w:val="27"/>
              </w:numPr>
              <w:snapToGrid w:val="0"/>
              <w:ind w:left="306"/>
              <w:rPr>
                <w:szCs w:val="20"/>
              </w:rPr>
            </w:pPr>
            <w:r w:rsidRPr="00297534">
              <w:rPr>
                <w:szCs w:val="20"/>
              </w:rPr>
              <w:t xml:space="preserve">Write a function called </w:t>
            </w:r>
            <w:proofErr w:type="spellStart"/>
            <w:r w:rsidRPr="00297534">
              <w:rPr>
                <w:i/>
                <w:iCs/>
                <w:szCs w:val="20"/>
              </w:rPr>
              <w:t>get_coordinates</w:t>
            </w:r>
            <w:proofErr w:type="spellEnd"/>
            <w:r w:rsidRPr="00297534">
              <w:rPr>
                <w:szCs w:val="20"/>
              </w:rPr>
              <w:t xml:space="preserve"> that accepts two parameters: </w:t>
            </w:r>
            <w:r w:rsidRPr="00297534">
              <w:rPr>
                <w:i/>
                <w:iCs/>
                <w:szCs w:val="20"/>
              </w:rPr>
              <w:t>city, state</w:t>
            </w:r>
            <w:r w:rsidRPr="00297534">
              <w:rPr>
                <w:szCs w:val="20"/>
              </w:rPr>
              <w:t xml:space="preserve">.  In the body of the function, call </w:t>
            </w:r>
            <w:proofErr w:type="spellStart"/>
            <w:r w:rsidRPr="00297534">
              <w:rPr>
                <w:i/>
                <w:iCs/>
                <w:szCs w:val="20"/>
              </w:rPr>
              <w:t>get_city_results</w:t>
            </w:r>
            <w:proofErr w:type="spellEnd"/>
            <w:r w:rsidRPr="00297534">
              <w:rPr>
                <w:szCs w:val="20"/>
              </w:rPr>
              <w:t xml:space="preserve"> to get the information associated with all cities name</w:t>
            </w:r>
            <w:r>
              <w:rPr>
                <w:szCs w:val="20"/>
              </w:rPr>
              <w:t>d</w:t>
            </w:r>
            <w:r w:rsidRPr="00297534">
              <w:rPr>
                <w:szCs w:val="20"/>
              </w:rPr>
              <w:t xml:space="preserve"> </w:t>
            </w:r>
            <w:r w:rsidRPr="00297534">
              <w:rPr>
                <w:i/>
                <w:iCs/>
                <w:szCs w:val="20"/>
              </w:rPr>
              <w:t>city</w:t>
            </w:r>
            <w:r w:rsidRPr="00297534">
              <w:rPr>
                <w:szCs w:val="20"/>
              </w:rPr>
              <w:t xml:space="preserve">.  Then, return the latitude and longitude values </w:t>
            </w:r>
            <w:r>
              <w:rPr>
                <w:szCs w:val="20"/>
              </w:rPr>
              <w:t xml:space="preserve">that correspond with the </w:t>
            </w:r>
            <w:r w:rsidRPr="00297534">
              <w:rPr>
                <w:i/>
                <w:iCs/>
                <w:szCs w:val="20"/>
              </w:rPr>
              <w:t>city</w:t>
            </w:r>
            <w:r>
              <w:rPr>
                <w:szCs w:val="20"/>
              </w:rPr>
              <w:t xml:space="preserve"> and </w:t>
            </w:r>
            <w:r w:rsidRPr="00297534">
              <w:rPr>
                <w:i/>
                <w:iCs/>
                <w:szCs w:val="20"/>
              </w:rPr>
              <w:t>state</w:t>
            </w:r>
            <w:r>
              <w:rPr>
                <w:szCs w:val="20"/>
              </w:rPr>
              <w:t xml:space="preserve"> parameters.   </w:t>
            </w:r>
          </w:p>
        </w:tc>
      </w:tr>
      <w:tr w:rsidR="000656CE" w14:paraId="1E65462F" w14:textId="77777777" w:rsidTr="000C039E">
        <w:trPr>
          <w:trHeight w:val="278"/>
        </w:trPr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64D534" w14:textId="77777777" w:rsidR="000656CE" w:rsidRDefault="000656CE" w:rsidP="000656CE">
            <w:pPr>
              <w:snapToGrid w:val="0"/>
              <w:rPr>
                <w:szCs w:val="20"/>
              </w:rPr>
            </w:pPr>
          </w:p>
          <w:p w14:paraId="6E72C793" w14:textId="26174EB2" w:rsidR="003A1410" w:rsidRDefault="003A1410" w:rsidP="000656CE">
            <w:pPr>
              <w:snapToGrid w:val="0"/>
              <w:rPr>
                <w:szCs w:val="20"/>
              </w:rPr>
            </w:pPr>
          </w:p>
          <w:p w14:paraId="2BCE7D03" w14:textId="77777777" w:rsidR="000656CE" w:rsidRDefault="000656CE" w:rsidP="000656CE">
            <w:pPr>
              <w:snapToGrid w:val="0"/>
              <w:rPr>
                <w:szCs w:val="20"/>
              </w:rPr>
            </w:pPr>
          </w:p>
          <w:p w14:paraId="7F8301FD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1D9D6F76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48D0AE01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6CA608D8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0CA9D68C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76EAF51B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17C3E4E1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425D9982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1D09D4EE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66A904E1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47EF3E89" w14:textId="77777777" w:rsidR="00297534" w:rsidRDefault="00297534" w:rsidP="000656CE">
            <w:pPr>
              <w:snapToGrid w:val="0"/>
              <w:rPr>
                <w:szCs w:val="20"/>
              </w:rPr>
            </w:pPr>
          </w:p>
          <w:p w14:paraId="4A6A44C6" w14:textId="77777777" w:rsidR="00297534" w:rsidRDefault="00297534" w:rsidP="000656CE">
            <w:pPr>
              <w:snapToGrid w:val="0"/>
              <w:rPr>
                <w:szCs w:val="20"/>
              </w:rPr>
            </w:pPr>
          </w:p>
          <w:p w14:paraId="6491282C" w14:textId="77777777" w:rsidR="00297534" w:rsidRDefault="00297534" w:rsidP="000656CE">
            <w:pPr>
              <w:snapToGrid w:val="0"/>
              <w:rPr>
                <w:szCs w:val="20"/>
              </w:rPr>
            </w:pPr>
          </w:p>
          <w:p w14:paraId="4D9C98A6" w14:textId="77777777" w:rsidR="00297534" w:rsidRDefault="00297534" w:rsidP="000656CE">
            <w:pPr>
              <w:snapToGrid w:val="0"/>
              <w:rPr>
                <w:szCs w:val="20"/>
              </w:rPr>
            </w:pPr>
          </w:p>
          <w:p w14:paraId="0834A899" w14:textId="77777777" w:rsidR="00297534" w:rsidRDefault="00297534" w:rsidP="000656CE">
            <w:pPr>
              <w:snapToGrid w:val="0"/>
              <w:rPr>
                <w:szCs w:val="20"/>
              </w:rPr>
            </w:pPr>
          </w:p>
          <w:p w14:paraId="682FCE2C" w14:textId="77777777" w:rsidR="00297534" w:rsidRDefault="00297534" w:rsidP="000656CE">
            <w:pPr>
              <w:snapToGrid w:val="0"/>
              <w:rPr>
                <w:szCs w:val="20"/>
              </w:rPr>
            </w:pPr>
          </w:p>
          <w:p w14:paraId="46A888FE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6B546534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73DCD5C2" w14:textId="77777777" w:rsidR="00AA08E4" w:rsidRDefault="00AA08E4" w:rsidP="000656CE">
            <w:pPr>
              <w:snapToGrid w:val="0"/>
              <w:rPr>
                <w:szCs w:val="20"/>
              </w:rPr>
            </w:pPr>
          </w:p>
          <w:p w14:paraId="60044203" w14:textId="77777777" w:rsidR="00AA08E4" w:rsidRPr="000656CE" w:rsidRDefault="00AA08E4" w:rsidP="000656CE">
            <w:pPr>
              <w:snapToGrid w:val="0"/>
              <w:rPr>
                <w:szCs w:val="20"/>
              </w:rPr>
            </w:pPr>
          </w:p>
        </w:tc>
      </w:tr>
      <w:tr w:rsidR="000656CE" w14:paraId="72D5B57D" w14:textId="77777777" w:rsidTr="000656CE">
        <w:trPr>
          <w:trHeight w:val="278"/>
        </w:trPr>
        <w:tc>
          <w:tcPr>
            <w:tcW w:w="815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CA1F6A" w14:textId="77777777" w:rsidR="000656CE" w:rsidRPr="000656CE" w:rsidRDefault="000656CE" w:rsidP="000656CE">
            <w:pPr>
              <w:snapToGrid w:val="0"/>
              <w:rPr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FD8BF7" w14:textId="77777777" w:rsidR="00832CD3" w:rsidRDefault="000656CE" w:rsidP="000656CE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 xml:space="preserve">        </w:t>
            </w:r>
          </w:p>
          <w:p w14:paraId="3D409D0C" w14:textId="3441FB00" w:rsidR="000656CE" w:rsidRPr="000656CE" w:rsidRDefault="00832CD3" w:rsidP="000656CE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 xml:space="preserve">        </w:t>
            </w:r>
            <w:r w:rsidR="000656CE">
              <w:rPr>
                <w:szCs w:val="20"/>
              </w:rPr>
              <w:t>/</w:t>
            </w:r>
            <w:r w:rsidR="00297534">
              <w:rPr>
                <w:szCs w:val="20"/>
              </w:rPr>
              <w:t>5</w:t>
            </w:r>
          </w:p>
        </w:tc>
      </w:tr>
    </w:tbl>
    <w:p w14:paraId="4CA2F95A" w14:textId="77777777" w:rsidR="00863949" w:rsidRDefault="00863949"/>
    <w:p w14:paraId="10646020" w14:textId="77777777" w:rsidR="00B75719" w:rsidRDefault="00B75719" w:rsidP="00362914"/>
    <w:p w14:paraId="4DC564AD" w14:textId="77777777" w:rsidR="00E52D20" w:rsidRDefault="00E52D20" w:rsidP="00362914"/>
    <w:p w14:paraId="2432FB2E" w14:textId="77777777" w:rsidR="00297534" w:rsidRDefault="00297534" w:rsidP="00362914"/>
    <w:p w14:paraId="3228DF4B" w14:textId="77777777" w:rsidR="00297534" w:rsidRDefault="00297534" w:rsidP="00362914"/>
    <w:p w14:paraId="2F6838A6" w14:textId="77777777" w:rsidR="00297534" w:rsidRDefault="00297534" w:rsidP="00362914"/>
    <w:p w14:paraId="223F6ECA" w14:textId="77777777" w:rsidR="00E52D20" w:rsidRDefault="00E52D20" w:rsidP="003629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5"/>
        <w:gridCol w:w="90"/>
        <w:gridCol w:w="805"/>
      </w:tblGrid>
      <w:tr w:rsidR="005C4419" w14:paraId="1A6281ED" w14:textId="77777777" w:rsidTr="00E52D20">
        <w:trPr>
          <w:trHeight w:val="2402"/>
        </w:trPr>
        <w:tc>
          <w:tcPr>
            <w:tcW w:w="8630" w:type="dxa"/>
            <w:gridSpan w:val="3"/>
          </w:tcPr>
          <w:p w14:paraId="0B184B86" w14:textId="738F7B82" w:rsidR="00E52D20" w:rsidRDefault="00E52D20" w:rsidP="00E52D20">
            <w:pPr>
              <w:pStyle w:val="ListParagraph"/>
              <w:numPr>
                <w:ilvl w:val="0"/>
                <w:numId w:val="25"/>
              </w:numPr>
              <w:ind w:left="341" w:hanging="341"/>
            </w:pPr>
            <w:r>
              <w:lastRenderedPageBreak/>
              <w:t xml:space="preserve">Below is a list of dictionaries for the five cities.  </w:t>
            </w:r>
          </w:p>
          <w:p w14:paraId="20027C4E" w14:textId="1AFD423B" w:rsidR="00E52D20" w:rsidRPr="00E52D20" w:rsidRDefault="00E52D20" w:rsidP="00E52D2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cities </w:t>
            </w:r>
            <w:proofErr w:type="gramStart"/>
            <w:r w:rsidRPr="00E52D20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[{</w:t>
            </w:r>
            <w:proofErr w:type="gramEnd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city"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"Ph</w:t>
            </w:r>
            <w:r w:rsidR="00C84014">
              <w:rPr>
                <w:rFonts w:ascii="Consolas" w:hAnsi="Consolas"/>
                <w:color w:val="A31515"/>
                <w:szCs w:val="20"/>
                <w:lang w:eastAsia="en-US" w:bidi="ar-SA"/>
              </w:rPr>
              <w:t>oenix</w:t>
            </w:r>
            <w:proofErr w:type="spellEnd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state"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gram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Arizona</w:t>
            </w:r>
            <w:proofErr w:type="spellEnd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  <w:proofErr w:type="gramEnd"/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</w:p>
          <w:p w14:paraId="1A676FD0" w14:textId="77777777" w:rsidR="00E52D20" w:rsidRPr="00E52D20" w:rsidRDefault="00E52D20" w:rsidP="00E52D2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{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city"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"Boise</w:t>
            </w:r>
            <w:proofErr w:type="spellEnd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state"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gram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Idaho</w:t>
            </w:r>
            <w:proofErr w:type="spellEnd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  <w:proofErr w:type="gramEnd"/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</w:p>
          <w:p w14:paraId="0D39503D" w14:textId="77777777" w:rsidR="00E52D20" w:rsidRPr="00E52D20" w:rsidRDefault="00E52D20" w:rsidP="00E52D2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{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city"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"Portland</w:t>
            </w:r>
            <w:proofErr w:type="spellEnd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state"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gram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Oregon</w:t>
            </w:r>
            <w:proofErr w:type="spellEnd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  <w:proofErr w:type="gramEnd"/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6AC7E72F" w14:textId="77777777" w:rsidR="00E52D20" w:rsidRPr="00E52D20" w:rsidRDefault="00E52D20" w:rsidP="00E52D2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{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city"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"New</w:t>
            </w:r>
            <w:proofErr w:type="spellEnd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 xml:space="preserve"> </w:t>
            </w:r>
            <w:proofErr w:type="spell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York"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"state"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"New</w:t>
            </w:r>
            <w:proofErr w:type="spellEnd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 xml:space="preserve"> </w:t>
            </w:r>
            <w:proofErr w:type="gram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York"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  <w:proofErr w:type="gramEnd"/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175B0885" w14:textId="5A405C05" w:rsidR="00E52D20" w:rsidRPr="00E52D20" w:rsidRDefault="00E52D20" w:rsidP="00E52D2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{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city"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"Raleigh"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"state"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"North</w:t>
            </w:r>
            <w:proofErr w:type="spellEnd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 xml:space="preserve"> </w:t>
            </w:r>
            <w:proofErr w:type="gramStart"/>
            <w:r w:rsidRPr="00E52D20">
              <w:rPr>
                <w:rFonts w:ascii="Consolas" w:hAnsi="Consolas"/>
                <w:color w:val="A31515"/>
                <w:szCs w:val="20"/>
                <w:lang w:eastAsia="en-US" w:bidi="ar-SA"/>
              </w:rPr>
              <w:t>Carolina"</w:t>
            </w:r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  <w:proofErr w:type="gramEnd"/>
            <w:r w:rsidRPr="00E52D20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</w:tc>
      </w:tr>
      <w:tr w:rsidR="00FC0EAE" w14:paraId="7A2F8263" w14:textId="77777777" w:rsidTr="00FC0EAE">
        <w:trPr>
          <w:trHeight w:val="143"/>
        </w:trPr>
        <w:tc>
          <w:tcPr>
            <w:tcW w:w="8630" w:type="dxa"/>
            <w:gridSpan w:val="3"/>
          </w:tcPr>
          <w:p w14:paraId="099026DC" w14:textId="6AF1F41C" w:rsidR="00FC0EAE" w:rsidRDefault="00FC0EAE" w:rsidP="00E52D20">
            <w:pPr>
              <w:pStyle w:val="ListParagraph"/>
              <w:numPr>
                <w:ilvl w:val="0"/>
                <w:numId w:val="21"/>
              </w:numPr>
              <w:ind w:left="340" w:hanging="340"/>
            </w:pPr>
            <w:r w:rsidRPr="00FC0EAE">
              <w:t xml:space="preserve">In the </w:t>
            </w:r>
            <w:r>
              <w:t>space</w:t>
            </w:r>
            <w:r w:rsidRPr="00FC0EAE">
              <w:t xml:space="preserve"> below</w:t>
            </w:r>
            <w:r>
              <w:t xml:space="preserve">, </w:t>
            </w:r>
            <w:r w:rsidR="00E52D20">
              <w:t xml:space="preserve">indicate how you would print the state associated with </w:t>
            </w:r>
            <w:r w:rsidR="00C84014">
              <w:t>Raleigh</w:t>
            </w:r>
            <w:r w:rsidR="00E52D20">
              <w:t xml:space="preserve">.  </w:t>
            </w:r>
          </w:p>
        </w:tc>
      </w:tr>
      <w:tr w:rsidR="00AF0DC6" w14:paraId="384D27BE" w14:textId="77777777" w:rsidTr="00FC0EAE">
        <w:trPr>
          <w:trHeight w:val="143"/>
        </w:trPr>
        <w:tc>
          <w:tcPr>
            <w:tcW w:w="8630" w:type="dxa"/>
            <w:gridSpan w:val="3"/>
          </w:tcPr>
          <w:p w14:paraId="5FC98CCC" w14:textId="77777777" w:rsidR="00AF0DC6" w:rsidRDefault="00AF0DC6" w:rsidP="00FC0EAE"/>
          <w:p w14:paraId="3B777897" w14:textId="77777777" w:rsidR="00AF0DC6" w:rsidRDefault="00AF0DC6" w:rsidP="00FC0EAE"/>
          <w:p w14:paraId="41140694" w14:textId="77777777" w:rsidR="00AF0DC6" w:rsidRPr="00FC0EAE" w:rsidRDefault="00AF0DC6" w:rsidP="00FC0EAE"/>
        </w:tc>
      </w:tr>
      <w:tr w:rsidR="00AF0DC6" w14:paraId="79B8BF86" w14:textId="77777777" w:rsidTr="00AF0DC6">
        <w:trPr>
          <w:trHeight w:val="143"/>
        </w:trPr>
        <w:tc>
          <w:tcPr>
            <w:tcW w:w="7825" w:type="dxa"/>
            <w:gridSpan w:val="2"/>
          </w:tcPr>
          <w:p w14:paraId="322C6F6C" w14:textId="77777777" w:rsidR="00AF0DC6" w:rsidRDefault="00AF0DC6" w:rsidP="00FC0EAE"/>
        </w:tc>
        <w:tc>
          <w:tcPr>
            <w:tcW w:w="805" w:type="dxa"/>
          </w:tcPr>
          <w:p w14:paraId="5D55062E" w14:textId="77777777" w:rsidR="00AF0DC6" w:rsidRDefault="00AF0DC6" w:rsidP="00FC0EAE"/>
          <w:p w14:paraId="24FF85B2" w14:textId="396191AB" w:rsidR="00AF0DC6" w:rsidRDefault="00AF0DC6" w:rsidP="00FC0EAE">
            <w:r>
              <w:t xml:space="preserve">        /</w:t>
            </w:r>
            <w:r w:rsidR="00E52D20">
              <w:t>1</w:t>
            </w:r>
          </w:p>
        </w:tc>
      </w:tr>
      <w:tr w:rsidR="0008467E" w14:paraId="38ADEEFD" w14:textId="77777777" w:rsidTr="00605C82">
        <w:trPr>
          <w:trHeight w:val="143"/>
        </w:trPr>
        <w:tc>
          <w:tcPr>
            <w:tcW w:w="8630" w:type="dxa"/>
            <w:gridSpan w:val="3"/>
          </w:tcPr>
          <w:p w14:paraId="3970D047" w14:textId="07356D38" w:rsidR="00E52D20" w:rsidRDefault="00E52D20" w:rsidP="00E52D20">
            <w:pPr>
              <w:pStyle w:val="ListParagraph"/>
              <w:numPr>
                <w:ilvl w:val="0"/>
                <w:numId w:val="21"/>
              </w:numPr>
              <w:ind w:left="340"/>
            </w:pPr>
            <w:r>
              <w:t xml:space="preserve">The image below shows the regions of the United States, </w:t>
            </w:r>
          </w:p>
          <w:p w14:paraId="737B7E4C" w14:textId="3DCC1B4E" w:rsidR="00E52D20" w:rsidRDefault="00E52D20" w:rsidP="00E52D20">
            <w:r w:rsidRPr="00E52D20">
              <w:rPr>
                <w:noProof/>
              </w:rPr>
              <w:drawing>
                <wp:inline distT="0" distB="0" distL="0" distR="0" wp14:anchorId="7F44F0B1" wp14:editId="2C39BB1D">
                  <wp:extent cx="2364352" cy="1597306"/>
                  <wp:effectExtent l="0" t="0" r="0" b="3175"/>
                  <wp:docPr id="333577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5777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009" cy="160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AB38C" w14:textId="6E46EF55" w:rsidR="00E52D20" w:rsidRPr="00E52D20" w:rsidRDefault="00E52D20" w:rsidP="00E52D20">
            <w:pPr>
              <w:pStyle w:val="ListParagraph"/>
              <w:numPr>
                <w:ilvl w:val="0"/>
                <w:numId w:val="29"/>
              </w:numPr>
            </w:pPr>
            <w:r w:rsidRPr="00E52D20">
              <w:t xml:space="preserve">A city </w:t>
            </w:r>
            <w:proofErr w:type="gramStart"/>
            <w:r w:rsidRPr="00E52D20">
              <w:t>is located in</w:t>
            </w:r>
            <w:proofErr w:type="gramEnd"/>
            <w:r w:rsidRPr="00E52D20">
              <w:t xml:space="preserve"> the `"Northeast"` region if its latitude is above or equal to 40 degrees and its </w:t>
            </w:r>
            <w:proofErr w:type="spellStart"/>
            <w:r w:rsidRPr="00E52D20">
              <w:t>longtitude</w:t>
            </w:r>
            <w:proofErr w:type="spellEnd"/>
            <w:r w:rsidRPr="00E52D20">
              <w:t xml:space="preserve"> is greater than or equal to -100 degrees.</w:t>
            </w:r>
          </w:p>
          <w:p w14:paraId="3FA6E849" w14:textId="4FEAE3AF" w:rsidR="00E52D20" w:rsidRPr="00E52D20" w:rsidRDefault="00E52D20" w:rsidP="00E52D20">
            <w:pPr>
              <w:pStyle w:val="ListParagraph"/>
              <w:numPr>
                <w:ilvl w:val="0"/>
                <w:numId w:val="29"/>
              </w:numPr>
            </w:pPr>
            <w:r w:rsidRPr="00E52D20">
              <w:t xml:space="preserve">A city </w:t>
            </w:r>
            <w:proofErr w:type="gramStart"/>
            <w:r w:rsidRPr="00E52D20">
              <w:t>is located in</w:t>
            </w:r>
            <w:proofErr w:type="gramEnd"/>
            <w:r w:rsidRPr="00E52D20">
              <w:t xml:space="preserve"> the `"Northwest"` region if its latitude is above or equal to 40 degrees and its </w:t>
            </w:r>
            <w:proofErr w:type="spellStart"/>
            <w:r w:rsidRPr="00E52D20">
              <w:t>longtitude</w:t>
            </w:r>
            <w:proofErr w:type="spellEnd"/>
            <w:r w:rsidRPr="00E52D20">
              <w:t xml:space="preserve"> is less than -100 degrees.</w:t>
            </w:r>
          </w:p>
          <w:p w14:paraId="012A1E0D" w14:textId="067D8301" w:rsidR="00E52D20" w:rsidRPr="00E52D20" w:rsidRDefault="00E52D20" w:rsidP="00E52D20">
            <w:pPr>
              <w:pStyle w:val="ListParagraph"/>
              <w:numPr>
                <w:ilvl w:val="0"/>
                <w:numId w:val="29"/>
              </w:numPr>
            </w:pPr>
            <w:r w:rsidRPr="00E52D20">
              <w:t xml:space="preserve">A city </w:t>
            </w:r>
            <w:proofErr w:type="gramStart"/>
            <w:r w:rsidRPr="00E52D20">
              <w:t>is located in</w:t>
            </w:r>
            <w:proofErr w:type="gramEnd"/>
            <w:r w:rsidRPr="00E52D20">
              <w:t xml:space="preserve"> the `"Southeast"` region if its latitude is below 40 degrees and its </w:t>
            </w:r>
            <w:proofErr w:type="spellStart"/>
            <w:r w:rsidRPr="00E52D20">
              <w:t>longtitude</w:t>
            </w:r>
            <w:proofErr w:type="spellEnd"/>
            <w:r w:rsidRPr="00E52D20">
              <w:t xml:space="preserve"> is greater than or equal to -100 degrees.</w:t>
            </w:r>
          </w:p>
          <w:p w14:paraId="47CF90EB" w14:textId="4331E35A" w:rsidR="00E52D20" w:rsidRPr="00E52D20" w:rsidRDefault="00E52D20" w:rsidP="00E52D20">
            <w:pPr>
              <w:pStyle w:val="ListParagraph"/>
              <w:numPr>
                <w:ilvl w:val="0"/>
                <w:numId w:val="29"/>
              </w:numPr>
            </w:pPr>
            <w:r w:rsidRPr="00E52D20">
              <w:t xml:space="preserve">A city </w:t>
            </w:r>
            <w:proofErr w:type="gramStart"/>
            <w:r w:rsidRPr="00E52D20">
              <w:t>is located in</w:t>
            </w:r>
            <w:proofErr w:type="gramEnd"/>
            <w:r w:rsidRPr="00E52D20">
              <w:t xml:space="preserve"> the `"Southwest"` region if its latitude is below 40 degrees and its </w:t>
            </w:r>
            <w:proofErr w:type="spellStart"/>
            <w:r w:rsidRPr="00E52D20">
              <w:t>longtitude</w:t>
            </w:r>
            <w:proofErr w:type="spellEnd"/>
            <w:r w:rsidRPr="00E52D20">
              <w:t xml:space="preserve"> is less than -100 degrees.</w:t>
            </w:r>
          </w:p>
          <w:p w14:paraId="6854A94F" w14:textId="77777777" w:rsidR="00E52D20" w:rsidRDefault="00E52D20" w:rsidP="00E52D20"/>
          <w:p w14:paraId="242BA036" w14:textId="0C974B17" w:rsidR="0008467E" w:rsidRDefault="00E52D20" w:rsidP="00FC0EAE">
            <w:r>
              <w:t>Write the function</w:t>
            </w:r>
            <w:r w:rsidRPr="00E52D20">
              <w:t xml:space="preserve"> </w:t>
            </w:r>
            <w:proofErr w:type="spellStart"/>
            <w:r w:rsidRPr="00E52D20">
              <w:rPr>
                <w:i/>
                <w:iCs/>
              </w:rPr>
              <w:t>coords_to_region</w:t>
            </w:r>
            <w:proofErr w:type="spellEnd"/>
            <w:r w:rsidRPr="00E52D20">
              <w:t xml:space="preserve"> below. It should take in two arguments, a city's latitude (</w:t>
            </w:r>
            <w:proofErr w:type="spellStart"/>
            <w:r w:rsidRPr="00E52D20">
              <w:rPr>
                <w:i/>
                <w:iCs/>
              </w:rPr>
              <w:t>lat</w:t>
            </w:r>
            <w:proofErr w:type="spellEnd"/>
            <w:r w:rsidRPr="00E52D20">
              <w:t>) and longitude (</w:t>
            </w:r>
            <w:proofErr w:type="spellStart"/>
            <w:r w:rsidRPr="00E52D20">
              <w:rPr>
                <w:i/>
                <w:iCs/>
              </w:rPr>
              <w:t>lon</w:t>
            </w:r>
            <w:proofErr w:type="spellEnd"/>
            <w:r w:rsidRPr="00E52D20">
              <w:t xml:space="preserve">) coordinates, and output a string representing the region it </w:t>
            </w:r>
            <w:proofErr w:type="gramStart"/>
            <w:r w:rsidRPr="00E52D20">
              <w:t>is located in</w:t>
            </w:r>
            <w:proofErr w:type="gramEnd"/>
            <w:r w:rsidRPr="00E52D20">
              <w:t>: Northeast, Northwest, Southeast, or Southwest</w:t>
            </w:r>
          </w:p>
        </w:tc>
      </w:tr>
      <w:tr w:rsidR="00FB2850" w14:paraId="626FC82A" w14:textId="77777777" w:rsidTr="00605C82">
        <w:trPr>
          <w:trHeight w:val="143"/>
        </w:trPr>
        <w:tc>
          <w:tcPr>
            <w:tcW w:w="8630" w:type="dxa"/>
            <w:gridSpan w:val="3"/>
          </w:tcPr>
          <w:p w14:paraId="5524F941" w14:textId="77777777" w:rsidR="00FB2850" w:rsidRDefault="00FB2850" w:rsidP="00FB2850">
            <w:pPr>
              <w:pStyle w:val="ListParagraph"/>
              <w:ind w:left="340"/>
            </w:pPr>
          </w:p>
          <w:p w14:paraId="3DAA20FF" w14:textId="77777777" w:rsidR="00FB2850" w:rsidRDefault="00FB2850" w:rsidP="00FB2850">
            <w:pPr>
              <w:pStyle w:val="ListParagraph"/>
              <w:ind w:left="340"/>
            </w:pPr>
          </w:p>
          <w:p w14:paraId="75D48344" w14:textId="77777777" w:rsidR="00FB2850" w:rsidRDefault="00FB2850" w:rsidP="00FB2850">
            <w:pPr>
              <w:pStyle w:val="ListParagraph"/>
              <w:ind w:left="340"/>
            </w:pPr>
          </w:p>
          <w:p w14:paraId="05DE489B" w14:textId="77777777" w:rsidR="00FB2850" w:rsidRDefault="00FB2850" w:rsidP="00FB2850">
            <w:pPr>
              <w:pStyle w:val="ListParagraph"/>
              <w:ind w:left="340"/>
            </w:pPr>
          </w:p>
          <w:p w14:paraId="44A42879" w14:textId="77777777" w:rsidR="00FB2850" w:rsidRDefault="00FB2850" w:rsidP="00FB2850">
            <w:pPr>
              <w:pStyle w:val="ListParagraph"/>
              <w:ind w:left="340"/>
            </w:pPr>
          </w:p>
          <w:p w14:paraId="6B0678E2" w14:textId="77777777" w:rsidR="008637AD" w:rsidRDefault="008637AD" w:rsidP="00FB2850">
            <w:pPr>
              <w:pStyle w:val="ListParagraph"/>
              <w:ind w:left="340"/>
            </w:pPr>
          </w:p>
          <w:p w14:paraId="357D5CE6" w14:textId="77777777" w:rsidR="00E52D20" w:rsidRDefault="00E52D20" w:rsidP="00FB2850">
            <w:pPr>
              <w:pStyle w:val="ListParagraph"/>
              <w:ind w:left="340"/>
            </w:pPr>
          </w:p>
          <w:p w14:paraId="326674F5" w14:textId="77777777" w:rsidR="00E52D20" w:rsidRDefault="00E52D20" w:rsidP="00FB2850">
            <w:pPr>
              <w:pStyle w:val="ListParagraph"/>
              <w:ind w:left="340"/>
            </w:pPr>
          </w:p>
          <w:p w14:paraId="44555BD0" w14:textId="77777777" w:rsidR="008637AD" w:rsidRDefault="008637AD" w:rsidP="00FB2850">
            <w:pPr>
              <w:pStyle w:val="ListParagraph"/>
              <w:ind w:left="340"/>
            </w:pPr>
          </w:p>
          <w:p w14:paraId="1389FF67" w14:textId="77777777" w:rsidR="008637AD" w:rsidRDefault="008637AD" w:rsidP="00FB2850">
            <w:pPr>
              <w:pStyle w:val="ListParagraph"/>
              <w:ind w:left="340"/>
            </w:pPr>
          </w:p>
          <w:p w14:paraId="1C90E289" w14:textId="77777777" w:rsidR="008637AD" w:rsidRDefault="008637AD" w:rsidP="00FB2850">
            <w:pPr>
              <w:pStyle w:val="ListParagraph"/>
              <w:ind w:left="340"/>
            </w:pPr>
          </w:p>
          <w:p w14:paraId="7DFFF06F" w14:textId="77777777" w:rsidR="00FB2850" w:rsidRDefault="00FB2850" w:rsidP="00FB2850">
            <w:pPr>
              <w:pStyle w:val="ListParagraph"/>
              <w:ind w:left="340"/>
            </w:pPr>
          </w:p>
          <w:p w14:paraId="14AA4041" w14:textId="77777777" w:rsidR="00FB2850" w:rsidRDefault="00FB2850" w:rsidP="00FB2850">
            <w:pPr>
              <w:pStyle w:val="ListParagraph"/>
              <w:ind w:left="340"/>
            </w:pPr>
          </w:p>
        </w:tc>
      </w:tr>
      <w:tr w:rsidR="00FB2850" w14:paraId="43662427" w14:textId="77777777" w:rsidTr="00FB2850">
        <w:trPr>
          <w:trHeight w:val="143"/>
        </w:trPr>
        <w:tc>
          <w:tcPr>
            <w:tcW w:w="7825" w:type="dxa"/>
            <w:gridSpan w:val="2"/>
          </w:tcPr>
          <w:p w14:paraId="387144C5" w14:textId="77777777" w:rsidR="00FB2850" w:rsidRDefault="00FB2850" w:rsidP="00FB2850">
            <w:pPr>
              <w:pStyle w:val="ListParagraph"/>
              <w:ind w:left="340"/>
            </w:pPr>
          </w:p>
        </w:tc>
        <w:tc>
          <w:tcPr>
            <w:tcW w:w="805" w:type="dxa"/>
          </w:tcPr>
          <w:p w14:paraId="1DC15D42" w14:textId="77777777" w:rsidR="00FB2850" w:rsidRDefault="00FB2850" w:rsidP="00FB2850">
            <w:pPr>
              <w:pStyle w:val="ListParagraph"/>
              <w:ind w:left="340"/>
            </w:pPr>
          </w:p>
          <w:p w14:paraId="701DD44B" w14:textId="19AC33C1" w:rsidR="00FB2850" w:rsidRDefault="00FB2850" w:rsidP="00FB2850">
            <w:pPr>
              <w:pStyle w:val="ListParagraph"/>
              <w:ind w:left="340"/>
            </w:pPr>
            <w:r>
              <w:t>/</w:t>
            </w:r>
            <w:r w:rsidR="00E52D20">
              <w:t>5</w:t>
            </w:r>
          </w:p>
        </w:tc>
      </w:tr>
      <w:tr w:rsidR="00297534" w14:paraId="08EE0FD5" w14:textId="77777777" w:rsidTr="00376B2D">
        <w:trPr>
          <w:trHeight w:val="332"/>
        </w:trPr>
        <w:tc>
          <w:tcPr>
            <w:tcW w:w="8630" w:type="dxa"/>
            <w:gridSpan w:val="3"/>
          </w:tcPr>
          <w:p w14:paraId="123439ED" w14:textId="4A5BC386" w:rsidR="00376B2D" w:rsidRPr="00376B2D" w:rsidRDefault="00297534" w:rsidP="00376B2D">
            <w:pPr>
              <w:rPr>
                <w:szCs w:val="20"/>
              </w:rPr>
            </w:pPr>
            <w:r w:rsidRPr="00376B2D">
              <w:rPr>
                <w:szCs w:val="20"/>
              </w:rPr>
              <w:lastRenderedPageBreak/>
              <w:t xml:space="preserve">Assume the functions </w:t>
            </w:r>
            <w:proofErr w:type="spellStart"/>
            <w:r w:rsidRPr="00376B2D">
              <w:rPr>
                <w:i/>
                <w:iCs/>
                <w:szCs w:val="20"/>
              </w:rPr>
              <w:t>get_coordinates</w:t>
            </w:r>
            <w:proofErr w:type="spellEnd"/>
            <w:r w:rsidRPr="00376B2D">
              <w:rPr>
                <w:szCs w:val="20"/>
              </w:rPr>
              <w:t xml:space="preserve"> and </w:t>
            </w:r>
            <w:proofErr w:type="spellStart"/>
            <w:r w:rsidR="00376B2D" w:rsidRPr="00376B2D">
              <w:rPr>
                <w:i/>
                <w:iCs/>
                <w:szCs w:val="20"/>
              </w:rPr>
              <w:t>coords_to_region</w:t>
            </w:r>
            <w:proofErr w:type="spellEnd"/>
            <w:r w:rsidR="00376B2D" w:rsidRPr="00376B2D">
              <w:rPr>
                <w:szCs w:val="20"/>
              </w:rPr>
              <w:t xml:space="preserve"> work as intended.  In the</w:t>
            </w:r>
            <w:r w:rsidR="00376B2D">
              <w:rPr>
                <w:szCs w:val="20"/>
              </w:rPr>
              <w:t xml:space="preserve"> space</w:t>
            </w:r>
            <w:r w:rsidR="00376B2D" w:rsidRPr="00376B2D">
              <w:rPr>
                <w:szCs w:val="20"/>
              </w:rPr>
              <w:t xml:space="preserve"> below, </w:t>
            </w:r>
          </w:p>
          <w:p w14:paraId="789EFE41" w14:textId="77777777" w:rsidR="00376B2D" w:rsidRPr="00376B2D" w:rsidRDefault="00376B2D" w:rsidP="00376B2D">
            <w:pPr>
              <w:rPr>
                <w:szCs w:val="20"/>
              </w:rPr>
            </w:pPr>
          </w:p>
          <w:p w14:paraId="5BC792C4" w14:textId="0284D535" w:rsidR="00376B2D" w:rsidRPr="00376B2D" w:rsidRDefault="00376B2D" w:rsidP="00376B2D">
            <w:pPr>
              <w:pStyle w:val="ListParagraph"/>
              <w:numPr>
                <w:ilvl w:val="0"/>
                <w:numId w:val="32"/>
              </w:numPr>
              <w:rPr>
                <w:szCs w:val="20"/>
              </w:rPr>
            </w:pPr>
            <w:r w:rsidRPr="00376B2D">
              <w:rPr>
                <w:szCs w:val="20"/>
              </w:rPr>
              <w:t xml:space="preserve">Create an empty list called </w:t>
            </w:r>
            <w:proofErr w:type="spellStart"/>
            <w:r w:rsidRPr="00376B2D">
              <w:rPr>
                <w:i/>
                <w:iCs/>
                <w:szCs w:val="20"/>
              </w:rPr>
              <w:t>city_data</w:t>
            </w:r>
            <w:proofErr w:type="spellEnd"/>
          </w:p>
          <w:p w14:paraId="68DB71A3" w14:textId="6576DA11" w:rsidR="00376B2D" w:rsidRPr="00376B2D" w:rsidRDefault="00376B2D" w:rsidP="00376B2D">
            <w:pPr>
              <w:pStyle w:val="ListParagraph"/>
              <w:numPr>
                <w:ilvl w:val="0"/>
                <w:numId w:val="32"/>
              </w:numPr>
              <w:rPr>
                <w:szCs w:val="20"/>
              </w:rPr>
            </w:pPr>
            <w:r w:rsidRPr="00376B2D">
              <w:rPr>
                <w:szCs w:val="20"/>
              </w:rPr>
              <w:t xml:space="preserve">Iterate over the cities list above, then use the </w:t>
            </w:r>
            <w:proofErr w:type="spellStart"/>
            <w:r w:rsidRPr="00376B2D">
              <w:rPr>
                <w:rFonts w:cs="Times New Roman"/>
                <w:i/>
                <w:iCs/>
                <w:szCs w:val="20"/>
              </w:rPr>
              <w:t>get_coordinates</w:t>
            </w:r>
            <w:proofErr w:type="spellEnd"/>
            <w:r w:rsidRPr="00376B2D">
              <w:rPr>
                <w:rFonts w:cs="Times New Roman"/>
                <w:szCs w:val="20"/>
              </w:rPr>
              <w:t xml:space="preserve"> and </w:t>
            </w:r>
            <w:proofErr w:type="spellStart"/>
            <w:r w:rsidRPr="00376B2D">
              <w:rPr>
                <w:rFonts w:cs="Times New Roman"/>
                <w:i/>
                <w:iCs/>
                <w:szCs w:val="20"/>
              </w:rPr>
              <w:t>coords_to_region</w:t>
            </w:r>
            <w:proofErr w:type="spellEnd"/>
            <w:r w:rsidRPr="00376B2D">
              <w:rPr>
                <w:szCs w:val="20"/>
              </w:rPr>
              <w:t xml:space="preserve"> functions to create a separate dictionary for each city. Each dictionary should have the following format, </w:t>
            </w:r>
          </w:p>
          <w:p w14:paraId="45A36211" w14:textId="77777777" w:rsidR="00376B2D" w:rsidRPr="00376B2D" w:rsidRDefault="00376B2D" w:rsidP="00376B2D">
            <w:pPr>
              <w:rPr>
                <w:szCs w:val="20"/>
              </w:rPr>
            </w:pPr>
          </w:p>
          <w:p w14:paraId="22013B6C" w14:textId="77777777" w:rsidR="00376B2D" w:rsidRPr="00376B2D" w:rsidRDefault="00376B2D" w:rsidP="00376B2D">
            <w:pPr>
              <w:rPr>
                <w:rFonts w:ascii="Consolas" w:hAnsi="Consolas"/>
                <w:szCs w:val="20"/>
              </w:rPr>
            </w:pPr>
            <w:r w:rsidRPr="00376B2D">
              <w:rPr>
                <w:rFonts w:ascii="Consolas" w:hAnsi="Consolas"/>
                <w:szCs w:val="20"/>
              </w:rPr>
              <w:t>{"</w:t>
            </w:r>
            <w:proofErr w:type="spellStart"/>
            <w:r w:rsidRPr="00376B2D">
              <w:rPr>
                <w:rFonts w:ascii="Consolas" w:hAnsi="Consolas"/>
                <w:szCs w:val="20"/>
              </w:rPr>
              <w:t>city</w:t>
            </w:r>
            <w:proofErr w:type="gramStart"/>
            <w:r w:rsidRPr="00376B2D">
              <w:rPr>
                <w:rFonts w:ascii="Consolas" w:hAnsi="Consolas"/>
                <w:szCs w:val="20"/>
              </w:rPr>
              <w:t>":Portland</w:t>
            </w:r>
            <w:proofErr w:type="spellEnd"/>
            <w:proofErr w:type="gramEnd"/>
            <w:r w:rsidRPr="00376B2D">
              <w:rPr>
                <w:rFonts w:ascii="Consolas" w:hAnsi="Consolas"/>
                <w:szCs w:val="20"/>
              </w:rPr>
              <w:t>, "lat":45.52345, "</w:t>
            </w:r>
            <w:proofErr w:type="spellStart"/>
            <w:r w:rsidRPr="00376B2D">
              <w:rPr>
                <w:rFonts w:ascii="Consolas" w:hAnsi="Consolas"/>
                <w:szCs w:val="20"/>
              </w:rPr>
              <w:t>lon</w:t>
            </w:r>
            <w:proofErr w:type="spellEnd"/>
            <w:proofErr w:type="gramStart"/>
            <w:r w:rsidRPr="00376B2D">
              <w:rPr>
                <w:rFonts w:ascii="Consolas" w:hAnsi="Consolas"/>
                <w:szCs w:val="20"/>
              </w:rPr>
              <w:t>":-</w:t>
            </w:r>
            <w:proofErr w:type="gramEnd"/>
            <w:r w:rsidRPr="00376B2D">
              <w:rPr>
                <w:rFonts w:ascii="Consolas" w:hAnsi="Consolas"/>
                <w:szCs w:val="20"/>
              </w:rPr>
              <w:t>122.67621, "</w:t>
            </w:r>
            <w:proofErr w:type="spellStart"/>
            <w:r w:rsidRPr="00376B2D">
              <w:rPr>
                <w:rFonts w:ascii="Consolas" w:hAnsi="Consolas"/>
                <w:szCs w:val="20"/>
              </w:rPr>
              <w:t>region":'</w:t>
            </w:r>
            <w:proofErr w:type="gramStart"/>
            <w:r w:rsidRPr="00376B2D">
              <w:rPr>
                <w:rFonts w:ascii="Consolas" w:hAnsi="Consolas"/>
                <w:szCs w:val="20"/>
              </w:rPr>
              <w:t>Northwest</w:t>
            </w:r>
            <w:proofErr w:type="spellEnd"/>
            <w:r w:rsidRPr="00376B2D">
              <w:rPr>
                <w:rFonts w:ascii="Consolas" w:hAnsi="Consolas"/>
                <w:szCs w:val="20"/>
              </w:rPr>
              <w:t>'}</w:t>
            </w:r>
            <w:proofErr w:type="gramEnd"/>
          </w:p>
          <w:p w14:paraId="61BAE221" w14:textId="77777777" w:rsidR="00376B2D" w:rsidRPr="00376B2D" w:rsidRDefault="00376B2D" w:rsidP="00376B2D">
            <w:pPr>
              <w:rPr>
                <w:szCs w:val="20"/>
              </w:rPr>
            </w:pPr>
          </w:p>
          <w:p w14:paraId="5981ED78" w14:textId="7561144D" w:rsidR="00376B2D" w:rsidRPr="00376B2D" w:rsidRDefault="00376B2D" w:rsidP="00376B2D">
            <w:pPr>
              <w:pStyle w:val="ListParagraph"/>
              <w:numPr>
                <w:ilvl w:val="0"/>
                <w:numId w:val="33"/>
              </w:numPr>
              <w:rPr>
                <w:szCs w:val="20"/>
              </w:rPr>
            </w:pPr>
            <w:r w:rsidRPr="00376B2D">
              <w:rPr>
                <w:szCs w:val="20"/>
              </w:rPr>
              <w:t xml:space="preserve">Append each city dictionary to </w:t>
            </w:r>
            <w:proofErr w:type="spellStart"/>
            <w:r w:rsidRPr="00376B2D">
              <w:rPr>
                <w:i/>
                <w:iCs/>
                <w:szCs w:val="20"/>
              </w:rPr>
              <w:t>city_data</w:t>
            </w:r>
            <w:proofErr w:type="spellEnd"/>
          </w:p>
          <w:p w14:paraId="19706C0E" w14:textId="687FFA7E" w:rsidR="00297534" w:rsidRPr="00376B2D" w:rsidRDefault="00297534" w:rsidP="00297534"/>
        </w:tc>
      </w:tr>
      <w:tr w:rsidR="00376B2D" w14:paraId="78AA55E9" w14:textId="77777777" w:rsidTr="00376B2D">
        <w:trPr>
          <w:trHeight w:val="332"/>
        </w:trPr>
        <w:tc>
          <w:tcPr>
            <w:tcW w:w="8630" w:type="dxa"/>
            <w:gridSpan w:val="3"/>
          </w:tcPr>
          <w:p w14:paraId="02D4A9E4" w14:textId="77777777" w:rsidR="00376B2D" w:rsidRDefault="00376B2D" w:rsidP="00376B2D">
            <w:pPr>
              <w:rPr>
                <w:szCs w:val="20"/>
              </w:rPr>
            </w:pPr>
          </w:p>
          <w:p w14:paraId="3E611513" w14:textId="77777777" w:rsidR="00376B2D" w:rsidRDefault="00376B2D" w:rsidP="00376B2D">
            <w:pPr>
              <w:rPr>
                <w:szCs w:val="20"/>
              </w:rPr>
            </w:pPr>
          </w:p>
          <w:p w14:paraId="156DF86C" w14:textId="77777777" w:rsidR="00376B2D" w:rsidRDefault="00376B2D" w:rsidP="00376B2D">
            <w:pPr>
              <w:rPr>
                <w:szCs w:val="20"/>
              </w:rPr>
            </w:pPr>
          </w:p>
          <w:p w14:paraId="4CEF03C4" w14:textId="77777777" w:rsidR="00376B2D" w:rsidRDefault="00376B2D" w:rsidP="00376B2D">
            <w:pPr>
              <w:rPr>
                <w:szCs w:val="20"/>
              </w:rPr>
            </w:pPr>
          </w:p>
          <w:p w14:paraId="5A116CC4" w14:textId="77777777" w:rsidR="00376B2D" w:rsidRDefault="00376B2D" w:rsidP="00376B2D">
            <w:pPr>
              <w:rPr>
                <w:szCs w:val="20"/>
              </w:rPr>
            </w:pPr>
          </w:p>
          <w:p w14:paraId="69F98DFD" w14:textId="77777777" w:rsidR="00376B2D" w:rsidRDefault="00376B2D" w:rsidP="00376B2D">
            <w:pPr>
              <w:rPr>
                <w:szCs w:val="20"/>
              </w:rPr>
            </w:pPr>
          </w:p>
          <w:p w14:paraId="2DAE7FBB" w14:textId="77777777" w:rsidR="00376B2D" w:rsidRDefault="00376B2D" w:rsidP="00376B2D">
            <w:pPr>
              <w:rPr>
                <w:szCs w:val="20"/>
              </w:rPr>
            </w:pPr>
          </w:p>
          <w:p w14:paraId="7916A34F" w14:textId="77777777" w:rsidR="00376B2D" w:rsidRDefault="00376B2D" w:rsidP="00376B2D">
            <w:pPr>
              <w:rPr>
                <w:szCs w:val="20"/>
              </w:rPr>
            </w:pPr>
          </w:p>
          <w:p w14:paraId="0ACB1503" w14:textId="77777777" w:rsidR="00376B2D" w:rsidRDefault="00376B2D" w:rsidP="00376B2D">
            <w:pPr>
              <w:rPr>
                <w:szCs w:val="20"/>
              </w:rPr>
            </w:pPr>
          </w:p>
          <w:p w14:paraId="749BE1B1" w14:textId="77777777" w:rsidR="00376B2D" w:rsidRDefault="00376B2D" w:rsidP="00376B2D">
            <w:pPr>
              <w:rPr>
                <w:szCs w:val="20"/>
              </w:rPr>
            </w:pPr>
          </w:p>
          <w:p w14:paraId="56795949" w14:textId="77777777" w:rsidR="00376B2D" w:rsidRDefault="00376B2D" w:rsidP="00376B2D">
            <w:pPr>
              <w:rPr>
                <w:szCs w:val="20"/>
              </w:rPr>
            </w:pPr>
          </w:p>
          <w:p w14:paraId="5E9FB39E" w14:textId="77777777" w:rsidR="00376B2D" w:rsidRDefault="00376B2D" w:rsidP="00376B2D">
            <w:pPr>
              <w:rPr>
                <w:szCs w:val="20"/>
              </w:rPr>
            </w:pPr>
          </w:p>
          <w:p w14:paraId="249618D3" w14:textId="77777777" w:rsidR="00376B2D" w:rsidRDefault="00376B2D" w:rsidP="00376B2D">
            <w:pPr>
              <w:rPr>
                <w:szCs w:val="20"/>
              </w:rPr>
            </w:pPr>
          </w:p>
          <w:p w14:paraId="010AB89A" w14:textId="77777777" w:rsidR="00376B2D" w:rsidRDefault="00376B2D" w:rsidP="00376B2D">
            <w:pPr>
              <w:rPr>
                <w:szCs w:val="20"/>
              </w:rPr>
            </w:pPr>
          </w:p>
          <w:p w14:paraId="4AB4DABA" w14:textId="77777777" w:rsidR="00376B2D" w:rsidRDefault="00376B2D" w:rsidP="00376B2D">
            <w:pPr>
              <w:rPr>
                <w:szCs w:val="20"/>
              </w:rPr>
            </w:pPr>
          </w:p>
          <w:p w14:paraId="555C3337" w14:textId="77777777" w:rsidR="00376B2D" w:rsidRDefault="00376B2D" w:rsidP="00376B2D">
            <w:pPr>
              <w:rPr>
                <w:szCs w:val="20"/>
              </w:rPr>
            </w:pPr>
          </w:p>
          <w:p w14:paraId="3A5E4C87" w14:textId="77777777" w:rsidR="00376B2D" w:rsidRDefault="00376B2D" w:rsidP="00376B2D">
            <w:pPr>
              <w:rPr>
                <w:szCs w:val="20"/>
              </w:rPr>
            </w:pPr>
          </w:p>
          <w:p w14:paraId="02C13D44" w14:textId="77777777" w:rsidR="00376B2D" w:rsidRDefault="00376B2D" w:rsidP="00376B2D">
            <w:pPr>
              <w:rPr>
                <w:szCs w:val="20"/>
              </w:rPr>
            </w:pPr>
          </w:p>
          <w:p w14:paraId="2C01D1CA" w14:textId="77777777" w:rsidR="00376B2D" w:rsidRDefault="00376B2D" w:rsidP="00376B2D">
            <w:pPr>
              <w:rPr>
                <w:szCs w:val="20"/>
              </w:rPr>
            </w:pPr>
          </w:p>
          <w:p w14:paraId="2F428FDC" w14:textId="77777777" w:rsidR="00376B2D" w:rsidRDefault="00376B2D" w:rsidP="00376B2D">
            <w:pPr>
              <w:rPr>
                <w:szCs w:val="20"/>
              </w:rPr>
            </w:pPr>
          </w:p>
          <w:p w14:paraId="381499BA" w14:textId="77777777" w:rsidR="00376B2D" w:rsidRDefault="00376B2D" w:rsidP="00376B2D">
            <w:pPr>
              <w:rPr>
                <w:szCs w:val="20"/>
              </w:rPr>
            </w:pPr>
          </w:p>
          <w:p w14:paraId="3A4B5FE3" w14:textId="77777777" w:rsidR="00376B2D" w:rsidRPr="00376B2D" w:rsidRDefault="00376B2D" w:rsidP="00376B2D">
            <w:pPr>
              <w:rPr>
                <w:szCs w:val="20"/>
              </w:rPr>
            </w:pPr>
          </w:p>
        </w:tc>
      </w:tr>
      <w:tr w:rsidR="00376B2D" w14:paraId="6AE3878C" w14:textId="77777777" w:rsidTr="00376B2D">
        <w:trPr>
          <w:trHeight w:val="332"/>
        </w:trPr>
        <w:tc>
          <w:tcPr>
            <w:tcW w:w="7735" w:type="dxa"/>
          </w:tcPr>
          <w:p w14:paraId="0243D73E" w14:textId="77777777" w:rsidR="00376B2D" w:rsidRDefault="00376B2D" w:rsidP="00376B2D">
            <w:pPr>
              <w:rPr>
                <w:szCs w:val="20"/>
              </w:rPr>
            </w:pPr>
          </w:p>
        </w:tc>
        <w:tc>
          <w:tcPr>
            <w:tcW w:w="895" w:type="dxa"/>
            <w:gridSpan w:val="2"/>
          </w:tcPr>
          <w:p w14:paraId="6E3EE7B2" w14:textId="77777777" w:rsidR="00376B2D" w:rsidRDefault="00376B2D" w:rsidP="00376B2D">
            <w:pPr>
              <w:rPr>
                <w:szCs w:val="20"/>
              </w:rPr>
            </w:pPr>
          </w:p>
          <w:p w14:paraId="689302E9" w14:textId="4ECCF1EA" w:rsidR="00376B2D" w:rsidRDefault="00376B2D" w:rsidP="00376B2D">
            <w:pPr>
              <w:rPr>
                <w:szCs w:val="20"/>
              </w:rPr>
            </w:pPr>
            <w:r>
              <w:rPr>
                <w:szCs w:val="20"/>
              </w:rPr>
              <w:t xml:space="preserve">          /6</w:t>
            </w:r>
          </w:p>
        </w:tc>
      </w:tr>
    </w:tbl>
    <w:p w14:paraId="12038B6D" w14:textId="77777777" w:rsidR="00CA1F05" w:rsidRDefault="00CA1F05"/>
    <w:p w14:paraId="165AF829" w14:textId="77777777" w:rsidR="00376B2D" w:rsidRDefault="00376B2D"/>
    <w:p w14:paraId="7B268294" w14:textId="77777777" w:rsidR="00376B2D" w:rsidRDefault="00376B2D"/>
    <w:p w14:paraId="4ACC7EA3" w14:textId="77777777" w:rsidR="00376B2D" w:rsidRDefault="00376B2D"/>
    <w:p w14:paraId="3559C807" w14:textId="77777777" w:rsidR="00376B2D" w:rsidRDefault="00376B2D"/>
    <w:p w14:paraId="60C3162E" w14:textId="77777777" w:rsidR="00376B2D" w:rsidRDefault="00376B2D"/>
    <w:p w14:paraId="4DBAB30D" w14:textId="77777777" w:rsidR="00376B2D" w:rsidRDefault="00376B2D"/>
    <w:p w14:paraId="0FD24718" w14:textId="77777777" w:rsidR="00376B2D" w:rsidRDefault="00376B2D"/>
    <w:p w14:paraId="01C0A8D4" w14:textId="77777777" w:rsidR="00376B2D" w:rsidRDefault="00376B2D"/>
    <w:p w14:paraId="06DF24E9" w14:textId="77777777" w:rsidR="00376B2D" w:rsidRDefault="00376B2D"/>
    <w:p w14:paraId="0C1D5AFD" w14:textId="77777777" w:rsidR="00376B2D" w:rsidRDefault="00376B2D"/>
    <w:p w14:paraId="548F5788" w14:textId="77777777" w:rsidR="00376B2D" w:rsidRDefault="00376B2D"/>
    <w:p w14:paraId="080CA567" w14:textId="77777777" w:rsidR="00376B2D" w:rsidRDefault="00376B2D"/>
    <w:p w14:paraId="66AA6D69" w14:textId="77777777" w:rsidR="00376B2D" w:rsidRDefault="00376B2D"/>
    <w:p w14:paraId="760673AE" w14:textId="77777777" w:rsidR="00376B2D" w:rsidRDefault="00376B2D"/>
    <w:p w14:paraId="7CDC0B7F" w14:textId="77777777" w:rsidR="00376B2D" w:rsidRDefault="00376B2D"/>
    <w:p w14:paraId="69715F1C" w14:textId="77777777" w:rsidR="00376B2D" w:rsidRDefault="00376B2D"/>
    <w:p w14:paraId="57104D8B" w14:textId="77777777" w:rsidR="00376B2D" w:rsidRDefault="00376B2D"/>
    <w:p w14:paraId="50B21EAD" w14:textId="77777777" w:rsidR="00376B2D" w:rsidRDefault="00376B2D"/>
    <w:p w14:paraId="79D13463" w14:textId="77777777" w:rsidR="00376B2D" w:rsidRDefault="00376B2D"/>
    <w:tbl>
      <w:tblPr>
        <w:tblW w:w="8975" w:type="dxa"/>
        <w:tblInd w:w="-60" w:type="dxa"/>
        <w:tblLayout w:type="fixed"/>
        <w:tblLook w:val="0000" w:firstRow="0" w:lastRow="0" w:firstColumn="0" w:lastColumn="0" w:noHBand="0" w:noVBand="0"/>
      </w:tblPr>
      <w:tblGrid>
        <w:gridCol w:w="8065"/>
        <w:gridCol w:w="90"/>
        <w:gridCol w:w="820"/>
      </w:tblGrid>
      <w:tr w:rsidR="006244C2" w14:paraId="72DCE3CD" w14:textId="77777777" w:rsidTr="00984092">
        <w:trPr>
          <w:trHeight w:val="278"/>
        </w:trPr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A62811" w14:textId="67DBBCBB" w:rsidR="006244C2" w:rsidRPr="00B8514B" w:rsidRDefault="006244C2" w:rsidP="00984092">
            <w:pPr>
              <w:pStyle w:val="ListParagraph"/>
              <w:numPr>
                <w:ilvl w:val="0"/>
                <w:numId w:val="25"/>
              </w:numPr>
              <w:snapToGrid w:val="0"/>
              <w:ind w:left="306" w:hanging="306"/>
              <w:rPr>
                <w:szCs w:val="20"/>
              </w:rPr>
            </w:pPr>
            <w:r w:rsidRPr="00B8514B">
              <w:rPr>
                <w:szCs w:val="20"/>
              </w:rPr>
              <w:lastRenderedPageBreak/>
              <w:t>Below are the results from an API request</w:t>
            </w:r>
            <w:r w:rsidR="00A6097F">
              <w:rPr>
                <w:szCs w:val="20"/>
              </w:rPr>
              <w:t xml:space="preserve"> for </w:t>
            </w:r>
            <w:r w:rsidR="009B1606">
              <w:rPr>
                <w:szCs w:val="20"/>
              </w:rPr>
              <w:t>Seattle</w:t>
            </w:r>
            <w:r w:rsidR="00A6097F">
              <w:rPr>
                <w:szCs w:val="20"/>
              </w:rPr>
              <w:t xml:space="preserve"> weather data for the first 3 days of 2026.</w:t>
            </w:r>
            <w:r w:rsidRPr="00B8514B">
              <w:rPr>
                <w:szCs w:val="20"/>
              </w:rPr>
              <w:t xml:space="preserve">  The results are stored in a variable called </w:t>
            </w:r>
            <w:r w:rsidRPr="00B8514B">
              <w:rPr>
                <w:i/>
                <w:iCs/>
                <w:szCs w:val="20"/>
              </w:rPr>
              <w:t>response</w:t>
            </w:r>
            <w:r w:rsidRPr="00B8514B">
              <w:rPr>
                <w:szCs w:val="20"/>
              </w:rPr>
              <w:t xml:space="preserve">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49"/>
            </w:tblGrid>
            <w:tr w:rsidR="006244C2" w14:paraId="58887D85" w14:textId="77777777" w:rsidTr="00984092">
              <w:tc>
                <w:tcPr>
                  <w:tcW w:w="8749" w:type="dxa"/>
                  <w:shd w:val="clear" w:color="auto" w:fill="F2F2F2" w:themeFill="background1" w:themeFillShade="F2"/>
                </w:tcPr>
                <w:p w14:paraId="2C5BCB06" w14:textId="77777777" w:rsidR="006244C2" w:rsidRPr="00B10E4C" w:rsidRDefault="006244C2" w:rsidP="00984092">
                  <w:pPr>
                    <w:snapToGrid w:val="0"/>
                    <w:rPr>
                      <w:b/>
                      <w:bCs/>
                      <w:szCs w:val="20"/>
                    </w:rPr>
                  </w:pPr>
                  <w:r w:rsidRPr="00B10E4C">
                    <w:rPr>
                      <w:b/>
                      <w:bCs/>
                      <w:szCs w:val="20"/>
                    </w:rPr>
                    <w:t>API Call</w:t>
                  </w:r>
                </w:p>
              </w:tc>
            </w:tr>
            <w:tr w:rsidR="006244C2" w14:paraId="5F01B2FC" w14:textId="77777777" w:rsidTr="00984092">
              <w:tc>
                <w:tcPr>
                  <w:tcW w:w="8749" w:type="dxa"/>
                </w:tcPr>
                <w:p w14:paraId="07443714" w14:textId="0E43CD55" w:rsidR="006244C2" w:rsidRDefault="00A6097F" w:rsidP="00984092">
                  <w:pPr>
                    <w:snapToGrid w:val="0"/>
                    <w:rPr>
                      <w:szCs w:val="20"/>
                    </w:rPr>
                  </w:pPr>
                  <w:r w:rsidRPr="00A6097F">
                    <w:rPr>
                      <w:szCs w:val="20"/>
                    </w:rPr>
                    <w:t>https://archive-api.open-meteo.com/v1/archive?latitude=45.52345&amp;longitude=-122.67621&amp;start_date=2026-01-01&amp;end_date=2026-01-03&amp;daily=temperature_2m_max,temperature_2m_min,temperature_2m_mean,precipitation_sum</w:t>
                  </w:r>
                </w:p>
              </w:tc>
            </w:tr>
            <w:tr w:rsidR="006244C2" w14:paraId="296E3167" w14:textId="77777777" w:rsidTr="00984092">
              <w:tc>
                <w:tcPr>
                  <w:tcW w:w="8749" w:type="dxa"/>
                  <w:shd w:val="clear" w:color="auto" w:fill="F2F2F2" w:themeFill="background1" w:themeFillShade="F2"/>
                </w:tcPr>
                <w:p w14:paraId="5F3C5AA4" w14:textId="77777777" w:rsidR="006244C2" w:rsidRPr="00B10E4C" w:rsidRDefault="006244C2" w:rsidP="00984092">
                  <w:pPr>
                    <w:snapToGrid w:val="0"/>
                    <w:rPr>
                      <w:b/>
                      <w:bCs/>
                      <w:szCs w:val="20"/>
                    </w:rPr>
                  </w:pPr>
                  <w:r w:rsidRPr="00B10E4C">
                    <w:rPr>
                      <w:b/>
                      <w:bCs/>
                      <w:szCs w:val="20"/>
                    </w:rPr>
                    <w:t>Results</w:t>
                  </w:r>
                </w:p>
              </w:tc>
            </w:tr>
            <w:tr w:rsidR="006244C2" w14:paraId="7CFA589B" w14:textId="77777777" w:rsidTr="00984092">
              <w:tc>
                <w:tcPr>
                  <w:tcW w:w="8749" w:type="dxa"/>
                </w:tcPr>
                <w:p w14:paraId="0F62137F" w14:textId="35DDA2BF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>
                    <w:rPr>
                      <w:rFonts w:ascii="Consolas" w:hAnsi="Consolas"/>
                      <w:szCs w:val="20"/>
                    </w:rPr>
                    <w:t xml:space="preserve">response </w:t>
                  </w:r>
                  <w:proofErr w:type="gramStart"/>
                  <w:r>
                    <w:rPr>
                      <w:rFonts w:ascii="Consolas" w:hAnsi="Consolas"/>
                      <w:szCs w:val="20"/>
                    </w:rPr>
                    <w:t xml:space="preserve">= </w:t>
                  </w:r>
                  <w:r w:rsidRPr="002803AE">
                    <w:rPr>
                      <w:rFonts w:ascii="Consolas" w:hAnsi="Consolas"/>
                      <w:szCs w:val="20"/>
                    </w:rPr>
                    <w:t>{'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latitude': 45.51845,</w:t>
                  </w:r>
                </w:p>
                <w:p w14:paraId="4092A3A9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'longitude': -122.63736,</w:t>
                  </w:r>
                </w:p>
                <w:p w14:paraId="549D70E5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'</w:t>
                  </w:r>
                  <w:proofErr w:type="spellStart"/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generationtime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_ms</w:t>
                  </w:r>
                  <w:proofErr w:type="spellEnd"/>
                  <w:r w:rsidRPr="002803AE">
                    <w:rPr>
                      <w:rFonts w:ascii="Consolas" w:hAnsi="Consolas"/>
                      <w:szCs w:val="20"/>
                    </w:rPr>
                    <w:t>': 0.13303756713867188,</w:t>
                  </w:r>
                </w:p>
                <w:p w14:paraId="3700ED9D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'</w:t>
                  </w:r>
                  <w:proofErr w:type="spellStart"/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utc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_offset_seconds</w:t>
                  </w:r>
                  <w:proofErr w:type="spellEnd"/>
                  <w:r w:rsidRPr="002803AE">
                    <w:rPr>
                      <w:rFonts w:ascii="Consolas" w:hAnsi="Consolas"/>
                      <w:szCs w:val="20"/>
                    </w:rPr>
                    <w:t>': 0,</w:t>
                  </w:r>
                </w:p>
                <w:p w14:paraId="39A87382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'</w:t>
                  </w:r>
                  <w:proofErr w:type="spellStart"/>
                  <w:r w:rsidRPr="002803AE">
                    <w:rPr>
                      <w:rFonts w:ascii="Consolas" w:hAnsi="Consolas"/>
                      <w:szCs w:val="20"/>
                    </w:rPr>
                    <w:t>timezone</w:t>
                  </w:r>
                  <w:proofErr w:type="spellEnd"/>
                  <w:r w:rsidRPr="002803AE">
                    <w:rPr>
                      <w:rFonts w:ascii="Consolas" w:hAnsi="Consolas"/>
                      <w:szCs w:val="20"/>
                    </w:rPr>
                    <w:t>': 'GMT',</w:t>
                  </w:r>
                </w:p>
                <w:p w14:paraId="0E64030B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'</w:t>
                  </w:r>
                  <w:proofErr w:type="spellStart"/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timezone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_abbreviation</w:t>
                  </w:r>
                  <w:proofErr w:type="spellEnd"/>
                  <w:r w:rsidRPr="002803AE">
                    <w:rPr>
                      <w:rFonts w:ascii="Consolas" w:hAnsi="Consolas"/>
                      <w:szCs w:val="20"/>
                    </w:rPr>
                    <w:t>': 'GMT',</w:t>
                  </w:r>
                </w:p>
                <w:p w14:paraId="2DD5750B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'elevation': 13.0,</w:t>
                  </w:r>
                </w:p>
                <w:p w14:paraId="70F7FBBD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'</w:t>
                  </w:r>
                  <w:proofErr w:type="spellStart"/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daily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_units</w:t>
                  </w:r>
                  <w:proofErr w:type="spellEnd"/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': {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'time': 'iso8601',</w:t>
                  </w:r>
                </w:p>
                <w:p w14:paraId="74816C35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 '</w:t>
                  </w:r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temperature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_2m_max': '°C',</w:t>
                  </w:r>
                </w:p>
                <w:p w14:paraId="2421127C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 '</w:t>
                  </w:r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temperature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_2m_min': '°C',</w:t>
                  </w:r>
                </w:p>
                <w:p w14:paraId="23CEE1CF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 '</w:t>
                  </w:r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temperature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_2m_mean': '°C',</w:t>
                  </w:r>
                </w:p>
                <w:p w14:paraId="52B995F8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 '</w:t>
                  </w:r>
                  <w:proofErr w:type="spellStart"/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precipitation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_sum</w:t>
                  </w:r>
                  <w:proofErr w:type="spellEnd"/>
                  <w:r w:rsidRPr="002803AE">
                    <w:rPr>
                      <w:rFonts w:ascii="Consolas" w:hAnsi="Consolas"/>
                      <w:szCs w:val="20"/>
                    </w:rPr>
                    <w:t>': '</w:t>
                  </w:r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mm'}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,</w:t>
                  </w:r>
                </w:p>
                <w:p w14:paraId="34BB27C8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'daily</w:t>
                  </w:r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': {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'time': ['2026-01-01', '2026-01-02', '2026-01-03'],</w:t>
                  </w:r>
                </w:p>
                <w:p w14:paraId="0AF1F196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 '</w:t>
                  </w:r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temperature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_2m_max': [6.3, 11.1, 10.4],</w:t>
                  </w:r>
                </w:p>
                <w:p w14:paraId="7ECDB75E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 '</w:t>
                  </w:r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temperature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_2m_min': [2.8, 3.9, 5.6],</w:t>
                  </w:r>
                </w:p>
                <w:p w14:paraId="350093F9" w14:textId="77777777" w:rsidR="002803AE" w:rsidRPr="002803AE" w:rsidRDefault="002803AE" w:rsidP="002803AE">
                  <w:pPr>
                    <w:snapToGrid w:val="0"/>
                    <w:rPr>
                      <w:rFonts w:ascii="Consolas" w:hAnsi="Consolas"/>
                      <w:szCs w:val="20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 '</w:t>
                  </w:r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temperature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_2m_mean': [3.5, 6.6, 7.9],</w:t>
                  </w:r>
                </w:p>
                <w:p w14:paraId="2389EA9D" w14:textId="723996FD" w:rsidR="006244C2" w:rsidRPr="00B8514B" w:rsidRDefault="002803AE" w:rsidP="002803AE">
                  <w:pPr>
                    <w:snapToGrid w:val="0"/>
                    <w:rPr>
                      <w:rFonts w:ascii="Consolas" w:hAnsi="Consolas"/>
                    </w:rPr>
                  </w:pPr>
                  <w:r w:rsidRPr="002803AE">
                    <w:rPr>
                      <w:rFonts w:ascii="Consolas" w:hAnsi="Consolas"/>
                      <w:szCs w:val="20"/>
                    </w:rPr>
                    <w:t xml:space="preserve">  '</w:t>
                  </w:r>
                  <w:proofErr w:type="spellStart"/>
                  <w:proofErr w:type="gramStart"/>
                  <w:r w:rsidRPr="002803AE">
                    <w:rPr>
                      <w:rFonts w:ascii="Consolas" w:hAnsi="Consolas"/>
                      <w:szCs w:val="20"/>
                    </w:rPr>
                    <w:t>precipitation</w:t>
                  </w:r>
                  <w:proofErr w:type="gramEnd"/>
                  <w:r w:rsidRPr="002803AE">
                    <w:rPr>
                      <w:rFonts w:ascii="Consolas" w:hAnsi="Consolas"/>
                      <w:szCs w:val="20"/>
                    </w:rPr>
                    <w:t>_sum</w:t>
                  </w:r>
                  <w:proofErr w:type="spellEnd"/>
                  <w:r w:rsidRPr="002803AE">
                    <w:rPr>
                      <w:rFonts w:ascii="Consolas" w:hAnsi="Consolas"/>
                      <w:szCs w:val="20"/>
                    </w:rPr>
                    <w:t>': [3.9, 10.6, 10.8]}}</w:t>
                  </w:r>
                </w:p>
              </w:tc>
            </w:tr>
          </w:tbl>
          <w:p w14:paraId="2B262EC4" w14:textId="77777777" w:rsidR="006244C2" w:rsidRPr="00FD14DA" w:rsidRDefault="006244C2" w:rsidP="00984092">
            <w:pPr>
              <w:snapToGrid w:val="0"/>
              <w:rPr>
                <w:szCs w:val="20"/>
              </w:rPr>
            </w:pPr>
          </w:p>
        </w:tc>
      </w:tr>
      <w:tr w:rsidR="006244C2" w14:paraId="4C392AD9" w14:textId="77777777" w:rsidTr="00984092">
        <w:trPr>
          <w:trHeight w:val="278"/>
        </w:trPr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1C1E12" w14:textId="3462FF02" w:rsidR="006244C2" w:rsidRPr="009A68F0" w:rsidRDefault="00A6097F" w:rsidP="00984092">
            <w:pPr>
              <w:pStyle w:val="ListParagraph"/>
              <w:numPr>
                <w:ilvl w:val="0"/>
                <w:numId w:val="27"/>
              </w:numPr>
              <w:snapToGrid w:val="0"/>
              <w:ind w:left="306" w:hanging="306"/>
              <w:rPr>
                <w:szCs w:val="20"/>
              </w:rPr>
            </w:pPr>
            <w:r>
              <w:rPr>
                <w:szCs w:val="20"/>
              </w:rPr>
              <w:t xml:space="preserve">Indicate a code statement that could be used to access the following information.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81"/>
              <w:gridCol w:w="5568"/>
            </w:tblGrid>
            <w:tr w:rsidR="006244C2" w14:paraId="5782B254" w14:textId="77777777" w:rsidTr="00A6097F">
              <w:tc>
                <w:tcPr>
                  <w:tcW w:w="3181" w:type="dxa"/>
                  <w:shd w:val="clear" w:color="auto" w:fill="F2F2F2" w:themeFill="background1" w:themeFillShade="F2"/>
                </w:tcPr>
                <w:p w14:paraId="14BA4FEA" w14:textId="0EC03940" w:rsidR="006244C2" w:rsidRPr="00B8514B" w:rsidRDefault="00A6097F" w:rsidP="00984092">
                  <w:pPr>
                    <w:snapToGrid w:val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Information</w:t>
                  </w:r>
                </w:p>
              </w:tc>
              <w:tc>
                <w:tcPr>
                  <w:tcW w:w="5568" w:type="dxa"/>
                  <w:shd w:val="clear" w:color="auto" w:fill="F2F2F2" w:themeFill="background1" w:themeFillShade="F2"/>
                </w:tcPr>
                <w:p w14:paraId="4A988066" w14:textId="2A40026D" w:rsidR="006244C2" w:rsidRPr="00B8514B" w:rsidRDefault="00A6097F" w:rsidP="00984092">
                  <w:pPr>
                    <w:snapToGrid w:val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Code</w:t>
                  </w:r>
                </w:p>
              </w:tc>
            </w:tr>
            <w:tr w:rsidR="006244C2" w14:paraId="3E12BCAB" w14:textId="77777777" w:rsidTr="00A6097F">
              <w:tc>
                <w:tcPr>
                  <w:tcW w:w="3181" w:type="dxa"/>
                </w:tcPr>
                <w:p w14:paraId="4C002239" w14:textId="15FF7F1E" w:rsidR="006244C2" w:rsidRPr="00860596" w:rsidRDefault="00A6097F" w:rsidP="00984092">
                  <w:pPr>
                    <w:snapToGrid w:val="0"/>
                    <w:rPr>
                      <w:szCs w:val="20"/>
                    </w:rPr>
                  </w:pPr>
                  <w:r w:rsidRPr="00860596">
                    <w:rPr>
                      <w:szCs w:val="20"/>
                      <w:lang w:eastAsia="en-US" w:bidi="ar-SA"/>
                    </w:rPr>
                    <w:t xml:space="preserve">The minimum temperature on January </w:t>
                  </w:r>
                  <w:r w:rsidR="009B1606">
                    <w:rPr>
                      <w:szCs w:val="20"/>
                      <w:lang w:eastAsia="en-US" w:bidi="ar-SA"/>
                    </w:rPr>
                    <w:t>3</w:t>
                  </w:r>
                  <w:r w:rsidRPr="00860596">
                    <w:rPr>
                      <w:szCs w:val="20"/>
                      <w:lang w:eastAsia="en-US" w:bidi="ar-SA"/>
                    </w:rPr>
                    <w:t>, 2026</w:t>
                  </w:r>
                </w:p>
              </w:tc>
              <w:tc>
                <w:tcPr>
                  <w:tcW w:w="5568" w:type="dxa"/>
                </w:tcPr>
                <w:p w14:paraId="3C2DB927" w14:textId="77777777" w:rsidR="006244C2" w:rsidRDefault="006244C2" w:rsidP="00984092">
                  <w:pPr>
                    <w:snapToGrid w:val="0"/>
                    <w:rPr>
                      <w:szCs w:val="20"/>
                    </w:rPr>
                  </w:pPr>
                </w:p>
                <w:p w14:paraId="4124DBD8" w14:textId="77777777" w:rsidR="006244C2" w:rsidRDefault="006244C2" w:rsidP="00984092">
                  <w:pPr>
                    <w:snapToGrid w:val="0"/>
                    <w:rPr>
                      <w:szCs w:val="20"/>
                    </w:rPr>
                  </w:pPr>
                </w:p>
              </w:tc>
            </w:tr>
            <w:tr w:rsidR="006244C2" w14:paraId="280538AB" w14:textId="77777777" w:rsidTr="00A6097F">
              <w:tc>
                <w:tcPr>
                  <w:tcW w:w="3181" w:type="dxa"/>
                </w:tcPr>
                <w:p w14:paraId="6FDCC5BC" w14:textId="004570CA" w:rsidR="006244C2" w:rsidRPr="00860596" w:rsidRDefault="00A6097F" w:rsidP="00984092">
                  <w:pPr>
                    <w:snapToGrid w:val="0"/>
                    <w:rPr>
                      <w:szCs w:val="20"/>
                    </w:rPr>
                  </w:pPr>
                  <w:r w:rsidRPr="00860596">
                    <w:rPr>
                      <w:szCs w:val="20"/>
                      <w:lang w:eastAsia="en-US" w:bidi="ar-SA"/>
                    </w:rPr>
                    <w:t xml:space="preserve">The </w:t>
                  </w:r>
                  <w:r w:rsidR="009B1606">
                    <w:rPr>
                      <w:szCs w:val="20"/>
                      <w:lang w:eastAsia="en-US" w:bidi="ar-SA"/>
                    </w:rPr>
                    <w:t>max</w:t>
                  </w:r>
                  <w:r w:rsidRPr="00860596">
                    <w:rPr>
                      <w:szCs w:val="20"/>
                      <w:lang w:eastAsia="en-US" w:bidi="ar-SA"/>
                    </w:rPr>
                    <w:t xml:space="preserve"> temperature on January </w:t>
                  </w:r>
                  <w:r w:rsidR="009B1606">
                    <w:rPr>
                      <w:szCs w:val="20"/>
                      <w:lang w:eastAsia="en-US" w:bidi="ar-SA"/>
                    </w:rPr>
                    <w:t>1</w:t>
                  </w:r>
                  <w:r w:rsidRPr="00860596">
                    <w:rPr>
                      <w:szCs w:val="20"/>
                      <w:lang w:eastAsia="en-US" w:bidi="ar-SA"/>
                    </w:rPr>
                    <w:t>, 2026</w:t>
                  </w:r>
                </w:p>
              </w:tc>
              <w:tc>
                <w:tcPr>
                  <w:tcW w:w="5568" w:type="dxa"/>
                </w:tcPr>
                <w:p w14:paraId="039AA06E" w14:textId="77777777" w:rsidR="006244C2" w:rsidRDefault="006244C2" w:rsidP="00984092">
                  <w:pPr>
                    <w:snapToGrid w:val="0"/>
                    <w:rPr>
                      <w:szCs w:val="20"/>
                    </w:rPr>
                  </w:pPr>
                </w:p>
                <w:p w14:paraId="5E095B6C" w14:textId="77777777" w:rsidR="006244C2" w:rsidRDefault="006244C2" w:rsidP="00984092">
                  <w:pPr>
                    <w:snapToGrid w:val="0"/>
                    <w:rPr>
                      <w:szCs w:val="20"/>
                    </w:rPr>
                  </w:pPr>
                </w:p>
              </w:tc>
            </w:tr>
            <w:tr w:rsidR="006244C2" w14:paraId="705A90B8" w14:textId="77777777" w:rsidTr="00A6097F">
              <w:tc>
                <w:tcPr>
                  <w:tcW w:w="3181" w:type="dxa"/>
                </w:tcPr>
                <w:p w14:paraId="6B5BCA51" w14:textId="62CC48BE" w:rsidR="006244C2" w:rsidRPr="00860596" w:rsidRDefault="00A6097F" w:rsidP="00984092">
                  <w:pPr>
                    <w:snapToGrid w:val="0"/>
                    <w:rPr>
                      <w:szCs w:val="20"/>
                    </w:rPr>
                  </w:pPr>
                  <w:r w:rsidRPr="00860596">
                    <w:rPr>
                      <w:szCs w:val="20"/>
                      <w:lang w:eastAsia="en-US" w:bidi="ar-SA"/>
                    </w:rPr>
                    <w:t xml:space="preserve">The total precipitation on January </w:t>
                  </w:r>
                  <w:r w:rsidR="009B1606">
                    <w:rPr>
                      <w:szCs w:val="20"/>
                      <w:lang w:eastAsia="en-US" w:bidi="ar-SA"/>
                    </w:rPr>
                    <w:t>2</w:t>
                  </w:r>
                  <w:r w:rsidRPr="00860596">
                    <w:rPr>
                      <w:szCs w:val="20"/>
                      <w:lang w:eastAsia="en-US" w:bidi="ar-SA"/>
                    </w:rPr>
                    <w:t>, 2026</w:t>
                  </w:r>
                </w:p>
              </w:tc>
              <w:tc>
                <w:tcPr>
                  <w:tcW w:w="5568" w:type="dxa"/>
                </w:tcPr>
                <w:p w14:paraId="3B6D693B" w14:textId="77777777" w:rsidR="006244C2" w:rsidRDefault="006244C2" w:rsidP="00984092">
                  <w:pPr>
                    <w:snapToGrid w:val="0"/>
                    <w:rPr>
                      <w:szCs w:val="20"/>
                    </w:rPr>
                  </w:pPr>
                </w:p>
                <w:p w14:paraId="6F6AD42C" w14:textId="77777777" w:rsidR="006244C2" w:rsidRDefault="006244C2" w:rsidP="00984092">
                  <w:pPr>
                    <w:snapToGrid w:val="0"/>
                    <w:rPr>
                      <w:szCs w:val="20"/>
                    </w:rPr>
                  </w:pPr>
                </w:p>
              </w:tc>
            </w:tr>
          </w:tbl>
          <w:p w14:paraId="64C3F274" w14:textId="77777777" w:rsidR="006244C2" w:rsidRDefault="006244C2" w:rsidP="00984092">
            <w:pPr>
              <w:snapToGrid w:val="0"/>
              <w:rPr>
                <w:szCs w:val="20"/>
              </w:rPr>
            </w:pPr>
          </w:p>
        </w:tc>
      </w:tr>
      <w:tr w:rsidR="006244C2" w14:paraId="4CFAFC9A" w14:textId="77777777" w:rsidTr="00984092">
        <w:trPr>
          <w:trHeight w:val="278"/>
        </w:trPr>
        <w:tc>
          <w:tcPr>
            <w:tcW w:w="80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2DB773" w14:textId="77777777" w:rsidR="006244C2" w:rsidRDefault="006244C2" w:rsidP="00984092">
            <w:pPr>
              <w:snapToGrid w:val="0"/>
              <w:rPr>
                <w:szCs w:val="20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E390D8" w14:textId="77777777" w:rsidR="006244C2" w:rsidRDefault="006244C2" w:rsidP="00984092">
            <w:pPr>
              <w:snapToGrid w:val="0"/>
              <w:rPr>
                <w:szCs w:val="20"/>
              </w:rPr>
            </w:pPr>
          </w:p>
          <w:p w14:paraId="61386EAE" w14:textId="11529123" w:rsidR="006244C2" w:rsidRPr="00EE23E9" w:rsidRDefault="006244C2" w:rsidP="00984092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 xml:space="preserve">          /</w:t>
            </w:r>
            <w:r w:rsidR="00A6097F">
              <w:rPr>
                <w:szCs w:val="20"/>
              </w:rPr>
              <w:t>3</w:t>
            </w:r>
          </w:p>
        </w:tc>
      </w:tr>
      <w:tr w:rsidR="00C270D3" w14:paraId="1CADE26D" w14:textId="77777777" w:rsidTr="003A6607">
        <w:trPr>
          <w:trHeight w:val="278"/>
        </w:trPr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2B7295" w14:textId="6DCDCD52" w:rsidR="00C270D3" w:rsidRDefault="00C270D3" w:rsidP="00984092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 xml:space="preserve">Below is portion of a function, </w:t>
            </w:r>
            <w:proofErr w:type="spellStart"/>
            <w:r w:rsidRPr="00C270D3">
              <w:rPr>
                <w:i/>
                <w:iCs/>
                <w:szCs w:val="20"/>
              </w:rPr>
              <w:t>get_historical_data</w:t>
            </w:r>
            <w:proofErr w:type="spellEnd"/>
            <w:r>
              <w:rPr>
                <w:szCs w:val="20"/>
              </w:rPr>
              <w:t xml:space="preserve">, which retrieves the historical weather data of a location.  </w:t>
            </w:r>
          </w:p>
          <w:p w14:paraId="6ADD4594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4511EA65" w14:textId="5C5ADF6D" w:rsidR="00C270D3" w:rsidRPr="00C270D3" w:rsidRDefault="00C270D3" w:rsidP="00C270D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270D3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C270D3">
              <w:rPr>
                <w:rFonts w:ascii="Consolas" w:hAnsi="Consolas"/>
                <w:color w:val="795E26"/>
                <w:szCs w:val="20"/>
                <w:lang w:eastAsia="en-US" w:bidi="ar-SA"/>
              </w:rPr>
              <w:t>get_historical_</w:t>
            </w:r>
            <w:proofErr w:type="gramStart"/>
            <w:r w:rsidRPr="00C270D3">
              <w:rPr>
                <w:rFonts w:ascii="Consolas" w:hAnsi="Consolas"/>
                <w:color w:val="795E26"/>
                <w:szCs w:val="20"/>
                <w:lang w:eastAsia="en-US" w:bidi="ar-SA"/>
              </w:rPr>
              <w:t>data</w:t>
            </w:r>
            <w:proofErr w:type="spellEnd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C270D3">
              <w:rPr>
                <w:rFonts w:ascii="Consolas" w:hAnsi="Consolas"/>
                <w:color w:val="001080"/>
                <w:szCs w:val="20"/>
                <w:lang w:eastAsia="en-US" w:bidi="ar-SA"/>
              </w:rPr>
              <w:t>lat</w:t>
            </w:r>
            <w:r>
              <w:rPr>
                <w:rFonts w:ascii="Consolas" w:hAnsi="Consolas"/>
                <w:color w:val="001080"/>
                <w:szCs w:val="20"/>
                <w:lang w:eastAsia="en-US" w:bidi="ar-SA"/>
              </w:rPr>
              <w:t>itude</w:t>
            </w: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270D3">
              <w:rPr>
                <w:rFonts w:ascii="Consolas" w:hAnsi="Consolas"/>
                <w:color w:val="001080"/>
                <w:szCs w:val="20"/>
                <w:lang w:eastAsia="en-US" w:bidi="ar-SA"/>
              </w:rPr>
              <w:t>lon</w:t>
            </w:r>
            <w:r>
              <w:rPr>
                <w:rFonts w:ascii="Consolas" w:hAnsi="Consolas"/>
                <w:color w:val="001080"/>
                <w:szCs w:val="20"/>
                <w:lang w:eastAsia="en-US" w:bidi="ar-SA"/>
              </w:rPr>
              <w:t>gitude</w:t>
            </w: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proofErr w:type="spellStart"/>
            <w:r w:rsidRPr="00C270D3">
              <w:rPr>
                <w:rFonts w:ascii="Consolas" w:hAnsi="Consolas"/>
                <w:color w:val="001080"/>
                <w:szCs w:val="20"/>
                <w:lang w:eastAsia="en-US" w:bidi="ar-SA"/>
              </w:rPr>
              <w:t>start</w:t>
            </w:r>
            <w:r>
              <w:rPr>
                <w:rFonts w:ascii="Consolas" w:hAnsi="Consolas"/>
                <w:color w:val="001080"/>
                <w:szCs w:val="20"/>
                <w:lang w:eastAsia="en-US" w:bidi="ar-SA"/>
              </w:rPr>
              <w:t>_date</w:t>
            </w:r>
            <w:proofErr w:type="spellEnd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proofErr w:type="spellStart"/>
            <w:r w:rsidRPr="00C270D3">
              <w:rPr>
                <w:rFonts w:ascii="Consolas" w:hAnsi="Consolas"/>
                <w:color w:val="001080"/>
                <w:szCs w:val="20"/>
                <w:lang w:eastAsia="en-US" w:bidi="ar-SA"/>
              </w:rPr>
              <w:t>end</w:t>
            </w:r>
            <w:r>
              <w:rPr>
                <w:rFonts w:ascii="Consolas" w:hAnsi="Consolas"/>
                <w:color w:val="001080"/>
                <w:szCs w:val="20"/>
                <w:lang w:eastAsia="en-US" w:bidi="ar-SA"/>
              </w:rPr>
              <w:t>_date</w:t>
            </w:r>
            <w:proofErr w:type="spellEnd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270D3">
              <w:rPr>
                <w:rFonts w:ascii="Consolas" w:hAnsi="Consolas"/>
                <w:color w:val="001080"/>
                <w:szCs w:val="20"/>
                <w:lang w:eastAsia="en-US" w:bidi="ar-SA"/>
              </w:rPr>
              <w:t>fields</w:t>
            </w: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):</w:t>
            </w:r>
          </w:p>
          <w:p w14:paraId="5B59F1A4" w14:textId="77777777" w:rsidR="00C270D3" w:rsidRPr="00C270D3" w:rsidRDefault="00C270D3" w:rsidP="00C270D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C270D3">
              <w:rPr>
                <w:rFonts w:ascii="Consolas" w:hAnsi="Consolas"/>
                <w:color w:val="008000"/>
                <w:szCs w:val="20"/>
                <w:lang w:eastAsia="en-US" w:bidi="ar-SA"/>
              </w:rPr>
              <w:t># Implementation not shown</w:t>
            </w:r>
          </w:p>
          <w:p w14:paraId="24980F53" w14:textId="0D248D35" w:rsidR="00C270D3" w:rsidRPr="00C270D3" w:rsidRDefault="00C270D3" w:rsidP="00C270D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proofErr w:type="spellStart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url</w:t>
            </w:r>
            <w:proofErr w:type="spellEnd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C270D3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C270D3">
              <w:rPr>
                <w:rFonts w:ascii="Consolas" w:hAnsi="Consolas"/>
                <w:color w:val="A31515"/>
                <w:szCs w:val="20"/>
                <w:lang w:eastAsia="en-US" w:bidi="ar-SA"/>
              </w:rPr>
              <w:t>"https://archive-api.open-meteo.com/v1/archive?latitude=</w:t>
            </w:r>
            <w:r w:rsidRPr="00C270D3">
              <w:rPr>
                <w:rFonts w:ascii="Consolas" w:hAnsi="Consolas"/>
                <w:color w:val="0000FF"/>
                <w:szCs w:val="20"/>
                <w:lang w:eastAsia="en-US" w:bidi="ar-SA"/>
              </w:rPr>
              <w:t>{lat}</w:t>
            </w:r>
            <w:r w:rsidRPr="00C270D3">
              <w:rPr>
                <w:rFonts w:ascii="Consolas" w:hAnsi="Consolas"/>
                <w:color w:val="A31515"/>
                <w:szCs w:val="20"/>
                <w:lang w:eastAsia="en-US" w:bidi="ar-SA"/>
              </w:rPr>
              <w:t>&amp;longitude=</w:t>
            </w:r>
            <w:r w:rsidRPr="00C270D3">
              <w:rPr>
                <w:rFonts w:ascii="Consolas" w:hAnsi="Consolas"/>
                <w:color w:val="0000FF"/>
                <w:szCs w:val="20"/>
                <w:lang w:eastAsia="en-US" w:bidi="ar-SA"/>
              </w:rPr>
              <w:t>{lon}</w:t>
            </w:r>
            <w:r w:rsidRPr="00C270D3">
              <w:rPr>
                <w:rFonts w:ascii="Consolas" w:hAnsi="Consolas"/>
                <w:color w:val="A31515"/>
                <w:szCs w:val="20"/>
                <w:lang w:eastAsia="en-US" w:bidi="ar-SA"/>
              </w:rPr>
              <w:t>&amp;start_date=</w:t>
            </w:r>
            <w:r w:rsidRPr="00C270D3">
              <w:rPr>
                <w:rFonts w:ascii="Consolas" w:hAnsi="Consolas"/>
                <w:color w:val="0000FF"/>
                <w:szCs w:val="20"/>
                <w:lang w:eastAsia="en-US" w:bidi="ar-SA"/>
              </w:rPr>
              <w:t>{start}</w:t>
            </w:r>
            <w:r w:rsidRPr="00C270D3">
              <w:rPr>
                <w:rFonts w:ascii="Consolas" w:hAnsi="Consolas"/>
                <w:color w:val="A31515"/>
                <w:szCs w:val="20"/>
                <w:lang w:eastAsia="en-US" w:bidi="ar-SA"/>
              </w:rPr>
              <w:t>&amp;end_date=</w:t>
            </w:r>
            <w:r w:rsidRPr="00C270D3">
              <w:rPr>
                <w:rFonts w:ascii="Consolas" w:hAnsi="Consolas"/>
                <w:color w:val="0000FF"/>
                <w:szCs w:val="20"/>
                <w:lang w:eastAsia="en-US" w:bidi="ar-SA"/>
              </w:rPr>
              <w:t>{end}</w:t>
            </w:r>
            <w:r w:rsidRPr="00C270D3">
              <w:rPr>
                <w:rFonts w:ascii="Consolas" w:hAnsi="Consolas"/>
                <w:color w:val="A31515"/>
                <w:szCs w:val="20"/>
                <w:lang w:eastAsia="en-US" w:bidi="ar-SA"/>
              </w:rPr>
              <w:t>&amp;daily=</w:t>
            </w:r>
            <w:r w:rsidRPr="00C270D3">
              <w:rPr>
                <w:rFonts w:ascii="Consolas" w:hAnsi="Consolas"/>
                <w:color w:val="0000FF"/>
                <w:szCs w:val="20"/>
                <w:lang w:eastAsia="en-US" w:bidi="ar-SA"/>
              </w:rPr>
              <w:t>{data}</w:t>
            </w:r>
            <w:proofErr w:type="gramStart"/>
            <w:r w:rsidRPr="00C270D3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.format</w:t>
            </w:r>
            <w:proofErr w:type="gramEnd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</w:p>
          <w:p w14:paraId="212248F6" w14:textId="11D8472F" w:rsidR="00C270D3" w:rsidRPr="00C270D3" w:rsidRDefault="00C270D3" w:rsidP="00C270D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>
              <w:rPr>
                <w:rFonts w:ascii="Consolas" w:hAnsi="Consolas"/>
                <w:color w:val="001080"/>
                <w:szCs w:val="20"/>
                <w:lang w:eastAsia="en-US" w:bidi="ar-SA"/>
              </w:rPr>
              <w:t># MISSING CODE #</w:t>
            </w:r>
          </w:p>
          <w:p w14:paraId="3B55D7CA" w14:textId="77777777" w:rsidR="00C270D3" w:rsidRPr="00C270D3" w:rsidRDefault="00C270D3" w:rsidP="00C270D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    )</w:t>
            </w:r>
          </w:p>
          <w:p w14:paraId="674432BA" w14:textId="77777777" w:rsidR="00C270D3" w:rsidRPr="00C270D3" w:rsidRDefault="00C270D3" w:rsidP="00C270D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response </w:t>
            </w:r>
            <w:r w:rsidRPr="00C270D3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requests.get</w:t>
            </w:r>
            <w:proofErr w:type="spellEnd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url</w:t>
            </w:r>
            <w:proofErr w:type="spellEnd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3E5AFB50" w14:textId="77777777" w:rsidR="00C270D3" w:rsidRPr="00C270D3" w:rsidRDefault="00C270D3" w:rsidP="00C270D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data </w:t>
            </w:r>
            <w:r w:rsidRPr="00C270D3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response.json</w:t>
            </w:r>
            <w:proofErr w:type="spellEnd"/>
            <w:proofErr w:type="gramEnd"/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()</w:t>
            </w:r>
          </w:p>
          <w:p w14:paraId="4367FB90" w14:textId="77777777" w:rsidR="00C270D3" w:rsidRPr="00C270D3" w:rsidRDefault="00C270D3" w:rsidP="00C270D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C270D3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data[</w:t>
            </w:r>
            <w:r w:rsidRPr="00C270D3">
              <w:rPr>
                <w:rFonts w:ascii="Consolas" w:hAnsi="Consolas"/>
                <w:color w:val="A31515"/>
                <w:szCs w:val="20"/>
                <w:lang w:eastAsia="en-US" w:bidi="ar-SA"/>
              </w:rPr>
              <w:t>"daily"</w:t>
            </w:r>
            <w:r w:rsidRPr="00C270D3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6D9B8A1D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5DC99382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1B7CC568" w14:textId="1E251E3D" w:rsidR="00C270D3" w:rsidRDefault="00C270D3" w:rsidP="00984092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lastRenderedPageBreak/>
              <w:t xml:space="preserve">what should replace </w:t>
            </w:r>
            <w:r w:rsidRPr="00C270D3">
              <w:rPr>
                <w:rFonts w:ascii="Consolas" w:hAnsi="Consolas"/>
                <w:szCs w:val="20"/>
              </w:rPr>
              <w:t># MISSING CODE #</w:t>
            </w:r>
            <w:r>
              <w:rPr>
                <w:szCs w:val="20"/>
              </w:rPr>
              <w:t xml:space="preserve"> to ensure that the </w:t>
            </w:r>
            <w:r w:rsidR="00F04BC7">
              <w:rPr>
                <w:szCs w:val="20"/>
              </w:rPr>
              <w:t xml:space="preserve">values of </w:t>
            </w:r>
            <w:proofErr w:type="spellStart"/>
            <w:r w:rsidR="00F04BC7" w:rsidRPr="00F04BC7">
              <w:rPr>
                <w:i/>
                <w:iCs/>
                <w:szCs w:val="20"/>
              </w:rPr>
              <w:t>lat</w:t>
            </w:r>
            <w:proofErr w:type="spellEnd"/>
            <w:r w:rsidR="00F04BC7" w:rsidRPr="00F04BC7">
              <w:rPr>
                <w:i/>
                <w:iCs/>
                <w:szCs w:val="20"/>
              </w:rPr>
              <w:t xml:space="preserve">, </w:t>
            </w:r>
            <w:proofErr w:type="spellStart"/>
            <w:r w:rsidR="00F04BC7" w:rsidRPr="00F04BC7">
              <w:rPr>
                <w:i/>
                <w:iCs/>
                <w:szCs w:val="20"/>
              </w:rPr>
              <w:t>lon</w:t>
            </w:r>
            <w:proofErr w:type="spellEnd"/>
            <w:r w:rsidR="00F04BC7" w:rsidRPr="00F04BC7">
              <w:rPr>
                <w:i/>
                <w:iCs/>
                <w:szCs w:val="20"/>
              </w:rPr>
              <w:t>, start, end,</w:t>
            </w:r>
            <w:r w:rsidR="00F04BC7">
              <w:rPr>
                <w:szCs w:val="20"/>
              </w:rPr>
              <w:t xml:space="preserve"> and </w:t>
            </w:r>
            <w:r w:rsidR="00F04BC7" w:rsidRPr="00F04BC7">
              <w:rPr>
                <w:i/>
                <w:iCs/>
                <w:szCs w:val="20"/>
              </w:rPr>
              <w:t>data</w:t>
            </w:r>
            <w:r w:rsidR="00F04BC7">
              <w:rPr>
                <w:szCs w:val="20"/>
              </w:rPr>
              <w:t xml:space="preserve"> are correctly assigned?</w:t>
            </w:r>
          </w:p>
        </w:tc>
      </w:tr>
      <w:tr w:rsidR="00C270D3" w14:paraId="56CE2613" w14:textId="77777777" w:rsidTr="003A6607">
        <w:trPr>
          <w:trHeight w:val="278"/>
        </w:trPr>
        <w:tc>
          <w:tcPr>
            <w:tcW w:w="8975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3AE7C6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65CDC622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2E6EA789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2641979A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671969F6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6F0AD245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41C2DFE2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617C1B75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6F778249" w14:textId="77777777" w:rsidR="00C270D3" w:rsidRDefault="00C270D3" w:rsidP="00984092">
            <w:pPr>
              <w:snapToGrid w:val="0"/>
              <w:rPr>
                <w:szCs w:val="20"/>
              </w:rPr>
            </w:pPr>
          </w:p>
        </w:tc>
      </w:tr>
      <w:tr w:rsidR="00C270D3" w14:paraId="4806D0E2" w14:textId="77777777" w:rsidTr="00C270D3">
        <w:trPr>
          <w:trHeight w:val="278"/>
        </w:trPr>
        <w:tc>
          <w:tcPr>
            <w:tcW w:w="815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C7D3EA" w14:textId="77777777" w:rsidR="00C270D3" w:rsidRDefault="00C270D3" w:rsidP="00984092">
            <w:pPr>
              <w:snapToGrid w:val="0"/>
              <w:rPr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A96C6B" w14:textId="77777777" w:rsidR="00C270D3" w:rsidRDefault="00C270D3" w:rsidP="00984092">
            <w:pPr>
              <w:snapToGrid w:val="0"/>
              <w:rPr>
                <w:szCs w:val="20"/>
              </w:rPr>
            </w:pPr>
          </w:p>
          <w:p w14:paraId="49547484" w14:textId="0C35451F" w:rsidR="00C270D3" w:rsidRDefault="00C270D3" w:rsidP="00984092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 xml:space="preserve">        /2</w:t>
            </w:r>
          </w:p>
        </w:tc>
      </w:tr>
    </w:tbl>
    <w:p w14:paraId="58B15E87" w14:textId="77777777" w:rsidR="00C149BA" w:rsidRDefault="00C149BA"/>
    <w:tbl>
      <w:tblPr>
        <w:tblW w:w="8975" w:type="dxa"/>
        <w:tblInd w:w="-60" w:type="dxa"/>
        <w:tblLayout w:type="fixed"/>
        <w:tblLook w:val="0000" w:firstRow="0" w:lastRow="0" w:firstColumn="0" w:lastColumn="0" w:noHBand="0" w:noVBand="0"/>
      </w:tblPr>
      <w:tblGrid>
        <w:gridCol w:w="8155"/>
        <w:gridCol w:w="820"/>
      </w:tblGrid>
      <w:tr w:rsidR="00C149BA" w14:paraId="4203AE32" w14:textId="77777777" w:rsidTr="001F3B67">
        <w:trPr>
          <w:trHeight w:val="278"/>
        </w:trPr>
        <w:tc>
          <w:tcPr>
            <w:tcW w:w="8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F4705E" w14:textId="7377B266" w:rsidR="00C149BA" w:rsidRPr="00C149BA" w:rsidRDefault="00C149BA" w:rsidP="00C149BA">
            <w:pPr>
              <w:pStyle w:val="ListParagraph"/>
              <w:numPr>
                <w:ilvl w:val="0"/>
                <w:numId w:val="25"/>
              </w:numPr>
              <w:ind w:left="306"/>
            </w:pPr>
            <w:r w:rsidRPr="00C149BA">
              <w:t xml:space="preserve">The graph </w:t>
            </w:r>
            <w:r w:rsidR="00072DDE">
              <w:t>compares Boise</w:t>
            </w:r>
            <w:r w:rsidRPr="00C149BA">
              <w:t xml:space="preserve">’s </w:t>
            </w:r>
            <w:r w:rsidR="00072DDE">
              <w:t>minimum monthly</w:t>
            </w:r>
            <w:r w:rsidRPr="00C149BA">
              <w:t xml:space="preserve"> average temperatures</w:t>
            </w:r>
            <w:r w:rsidR="00072DDE">
              <w:t xml:space="preserve">.  The numbers on the x-axis represent the month (1 = </w:t>
            </w:r>
            <w:proofErr w:type="gramStart"/>
            <w:r w:rsidR="00072DDE">
              <w:t>January,</w:t>
            </w:r>
            <w:proofErr w:type="gramEnd"/>
            <w:r w:rsidR="00072DDE">
              <w:t xml:space="preserve"> 2 = February, </w:t>
            </w:r>
            <w:proofErr w:type="spellStart"/>
            <w:r w:rsidR="00072DDE">
              <w:t>etc</w:t>
            </w:r>
            <w:proofErr w:type="spellEnd"/>
            <w:r w:rsidR="00072DDE">
              <w:t xml:space="preserve">).  The numbers on the y-axis represent the temperature in Fahrenheit. </w:t>
            </w:r>
          </w:p>
          <w:p w14:paraId="6A40F11A" w14:textId="77777777" w:rsidR="00C149BA" w:rsidRDefault="00C149BA" w:rsidP="00C149BA"/>
          <w:p w14:paraId="586E6802" w14:textId="1CFB107D" w:rsidR="00C149BA" w:rsidRDefault="00072DDE" w:rsidP="00C149BA">
            <w:r w:rsidRPr="00072DDE">
              <w:drawing>
                <wp:inline distT="0" distB="0" distL="0" distR="0" wp14:anchorId="66B44B19" wp14:editId="705B7215">
                  <wp:extent cx="3744419" cy="2847109"/>
                  <wp:effectExtent l="0" t="0" r="8890" b="0"/>
                  <wp:docPr id="197746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467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1626" cy="285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53308" w14:textId="77777777" w:rsidR="00C149BA" w:rsidRDefault="00C149BA" w:rsidP="00984092">
            <w:pPr>
              <w:snapToGrid w:val="0"/>
              <w:rPr>
                <w:szCs w:val="20"/>
              </w:rPr>
            </w:pPr>
          </w:p>
        </w:tc>
      </w:tr>
      <w:tr w:rsidR="00416F78" w14:paraId="4FF1C4DB" w14:textId="77777777" w:rsidTr="001F3B67">
        <w:trPr>
          <w:trHeight w:val="278"/>
        </w:trPr>
        <w:tc>
          <w:tcPr>
            <w:tcW w:w="8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387BC9" w14:textId="021BF8AE" w:rsidR="00416F78" w:rsidRPr="00C149BA" w:rsidRDefault="00072DDE" w:rsidP="00416F78">
            <w:pPr>
              <w:pStyle w:val="ListParagraph"/>
              <w:numPr>
                <w:ilvl w:val="0"/>
                <w:numId w:val="35"/>
              </w:numPr>
              <w:ind w:left="306"/>
            </w:pPr>
            <w:r>
              <w:t xml:space="preserve">Describe the overall trend between the past and present </w:t>
            </w:r>
            <w:r w:rsidR="00980B0D">
              <w:t>temperatures.</w:t>
            </w:r>
          </w:p>
        </w:tc>
      </w:tr>
      <w:tr w:rsidR="00416F78" w14:paraId="521EF08E" w14:textId="77777777" w:rsidTr="001F3B67">
        <w:trPr>
          <w:trHeight w:val="278"/>
        </w:trPr>
        <w:tc>
          <w:tcPr>
            <w:tcW w:w="8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941CCC" w14:textId="77777777" w:rsidR="00416F78" w:rsidRDefault="00416F78" w:rsidP="00416F78"/>
          <w:p w14:paraId="5E659548" w14:textId="77777777" w:rsidR="00416F78" w:rsidRDefault="00416F78" w:rsidP="00416F78"/>
          <w:p w14:paraId="4125099D" w14:textId="77777777" w:rsidR="00416F78" w:rsidRDefault="00416F78" w:rsidP="00416F78"/>
          <w:p w14:paraId="5DE3AACA" w14:textId="77777777" w:rsidR="00980B0D" w:rsidRDefault="00980B0D" w:rsidP="00416F78"/>
          <w:p w14:paraId="11B1DBCF" w14:textId="77777777" w:rsidR="00416F78" w:rsidRDefault="00416F78" w:rsidP="00416F78"/>
          <w:p w14:paraId="19830336" w14:textId="77777777" w:rsidR="00416F78" w:rsidRPr="00C149BA" w:rsidRDefault="00416F78" w:rsidP="00416F78"/>
        </w:tc>
      </w:tr>
      <w:tr w:rsidR="00416F78" w14:paraId="2330F71E" w14:textId="77777777" w:rsidTr="001F3B67">
        <w:trPr>
          <w:trHeight w:val="278"/>
        </w:trPr>
        <w:tc>
          <w:tcPr>
            <w:tcW w:w="8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27F6BA" w14:textId="778CB425" w:rsidR="00416F78" w:rsidRPr="00C149BA" w:rsidRDefault="00980B0D" w:rsidP="00416F78">
            <w:pPr>
              <w:pStyle w:val="ListParagraph"/>
              <w:numPr>
                <w:ilvl w:val="0"/>
                <w:numId w:val="35"/>
              </w:numPr>
              <w:ind w:left="306"/>
            </w:pPr>
            <w:r>
              <w:t xml:space="preserve">Which month shows the greatest increase.  Approximately by what </w:t>
            </w:r>
            <w:proofErr w:type="gramStart"/>
            <w:r>
              <w:t>percent</w:t>
            </w:r>
            <w:proofErr w:type="gramEnd"/>
            <w:r>
              <w:t xml:space="preserve"> has it changed?</w:t>
            </w:r>
          </w:p>
        </w:tc>
      </w:tr>
      <w:tr w:rsidR="00416F78" w14:paraId="094F3E09" w14:textId="77777777" w:rsidTr="001F3B67">
        <w:trPr>
          <w:trHeight w:val="278"/>
        </w:trPr>
        <w:tc>
          <w:tcPr>
            <w:tcW w:w="8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6456FF" w14:textId="77777777" w:rsidR="00416F78" w:rsidRDefault="00416F78" w:rsidP="00416F78"/>
          <w:p w14:paraId="5F076165" w14:textId="77777777" w:rsidR="00416F78" w:rsidRDefault="00416F78" w:rsidP="00416F78"/>
          <w:p w14:paraId="0A3E6688" w14:textId="77777777" w:rsidR="00416F78" w:rsidRDefault="00416F78" w:rsidP="00416F78"/>
          <w:p w14:paraId="1713F087" w14:textId="77777777" w:rsidR="00416F78" w:rsidRDefault="00416F78" w:rsidP="00416F78"/>
          <w:p w14:paraId="753B8472" w14:textId="77777777" w:rsidR="00980B0D" w:rsidRDefault="00980B0D" w:rsidP="00416F78"/>
          <w:p w14:paraId="61D5215F" w14:textId="77777777" w:rsidR="00980B0D" w:rsidRDefault="00980B0D" w:rsidP="00416F78"/>
          <w:p w14:paraId="447B77C0" w14:textId="77777777" w:rsidR="00980B0D" w:rsidRDefault="00980B0D" w:rsidP="00416F78"/>
          <w:p w14:paraId="1C411F02" w14:textId="77777777" w:rsidR="00416F78" w:rsidRPr="00C149BA" w:rsidRDefault="00416F78" w:rsidP="00416F78"/>
        </w:tc>
      </w:tr>
      <w:tr w:rsidR="00416F78" w14:paraId="28970DAB" w14:textId="77777777" w:rsidTr="001F3B67">
        <w:trPr>
          <w:trHeight w:val="278"/>
        </w:trPr>
        <w:tc>
          <w:tcPr>
            <w:tcW w:w="8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DF539B" w14:textId="6A384CAF" w:rsidR="00416F78" w:rsidRPr="00C149BA" w:rsidRDefault="00416F78" w:rsidP="00416F78">
            <w:pPr>
              <w:pStyle w:val="ListParagraph"/>
              <w:numPr>
                <w:ilvl w:val="0"/>
                <w:numId w:val="35"/>
              </w:numPr>
              <w:ind w:left="306" w:hanging="306"/>
            </w:pPr>
            <w:r>
              <w:lastRenderedPageBreak/>
              <w:t xml:space="preserve">Provide an explanation for the </w:t>
            </w:r>
            <w:r w:rsidR="00980B0D">
              <w:t>observed trends</w:t>
            </w:r>
            <w:r>
              <w:t xml:space="preserve">. </w:t>
            </w:r>
          </w:p>
        </w:tc>
      </w:tr>
      <w:tr w:rsidR="00416F78" w14:paraId="523641A2" w14:textId="77777777" w:rsidTr="001F3B67">
        <w:trPr>
          <w:trHeight w:val="278"/>
        </w:trPr>
        <w:tc>
          <w:tcPr>
            <w:tcW w:w="89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BC5DB1" w14:textId="77777777" w:rsidR="00416F78" w:rsidRDefault="00416F78" w:rsidP="00416F78">
            <w:pPr>
              <w:pStyle w:val="ListParagraph"/>
              <w:ind w:left="306"/>
            </w:pPr>
          </w:p>
          <w:p w14:paraId="407C3ACA" w14:textId="77777777" w:rsidR="00416F78" w:rsidRDefault="00416F78" w:rsidP="00416F78">
            <w:pPr>
              <w:pStyle w:val="ListParagraph"/>
              <w:ind w:left="306"/>
            </w:pPr>
          </w:p>
          <w:p w14:paraId="7D61F8A3" w14:textId="77777777" w:rsidR="00416F78" w:rsidRDefault="00416F78" w:rsidP="00416F78">
            <w:pPr>
              <w:pStyle w:val="ListParagraph"/>
              <w:ind w:left="306"/>
            </w:pPr>
          </w:p>
          <w:p w14:paraId="51F8C1DC" w14:textId="77777777" w:rsidR="00416F78" w:rsidRDefault="00416F78" w:rsidP="00416F78">
            <w:pPr>
              <w:pStyle w:val="ListParagraph"/>
              <w:ind w:left="306"/>
            </w:pPr>
          </w:p>
          <w:p w14:paraId="4D58F5B4" w14:textId="77777777" w:rsidR="00416F78" w:rsidRDefault="00416F78" w:rsidP="00416F78">
            <w:pPr>
              <w:pStyle w:val="ListParagraph"/>
              <w:ind w:left="306"/>
            </w:pPr>
          </w:p>
          <w:p w14:paraId="08702B35" w14:textId="77777777" w:rsidR="00416F78" w:rsidRDefault="00416F78" w:rsidP="00416F78">
            <w:pPr>
              <w:pStyle w:val="ListParagraph"/>
              <w:ind w:left="306"/>
            </w:pPr>
          </w:p>
        </w:tc>
      </w:tr>
      <w:tr w:rsidR="00416F78" w14:paraId="2271B62F" w14:textId="77777777" w:rsidTr="00416F78">
        <w:trPr>
          <w:trHeight w:val="278"/>
        </w:trPr>
        <w:tc>
          <w:tcPr>
            <w:tcW w:w="81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D0E77E" w14:textId="77777777" w:rsidR="00416F78" w:rsidRDefault="00416F78" w:rsidP="00416F78">
            <w:pPr>
              <w:pStyle w:val="ListParagraph"/>
              <w:ind w:left="306"/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EE3756" w14:textId="77777777" w:rsidR="00416F78" w:rsidRDefault="00416F78" w:rsidP="00416F78">
            <w:pPr>
              <w:pStyle w:val="ListParagraph"/>
              <w:ind w:left="306"/>
            </w:pPr>
          </w:p>
          <w:p w14:paraId="63D5F700" w14:textId="7B34AD1D" w:rsidR="00416F78" w:rsidRDefault="00416F78" w:rsidP="00416F78">
            <w:pPr>
              <w:pStyle w:val="ListParagraph"/>
              <w:ind w:left="306"/>
            </w:pPr>
            <w:r>
              <w:t xml:space="preserve">  /3</w:t>
            </w:r>
          </w:p>
        </w:tc>
      </w:tr>
    </w:tbl>
    <w:p w14:paraId="3CDB5ADA" w14:textId="77777777" w:rsidR="00FF628B" w:rsidRDefault="00FF628B"/>
    <w:p w14:paraId="18AB6C5B" w14:textId="77777777" w:rsidR="00FF628B" w:rsidRDefault="00FF628B"/>
    <w:p w14:paraId="5DBC1EA5" w14:textId="77777777" w:rsidR="00C53F41" w:rsidRDefault="00C53F41"/>
    <w:p w14:paraId="6C5F5294" w14:textId="77777777" w:rsidR="00C53F41" w:rsidRDefault="00C53F41"/>
    <w:p w14:paraId="530042BD" w14:textId="77777777" w:rsidR="00C53F41" w:rsidRDefault="00C53F41"/>
    <w:p w14:paraId="2FD86AAE" w14:textId="77777777" w:rsidR="00C53F41" w:rsidRDefault="00C53F41"/>
    <w:p w14:paraId="2D0F7194" w14:textId="77777777" w:rsidR="00C53F41" w:rsidRDefault="00C53F41"/>
    <w:p w14:paraId="3B97A7FB" w14:textId="77777777" w:rsidR="00C53F41" w:rsidRDefault="00C53F41"/>
    <w:p w14:paraId="508D12D4" w14:textId="77777777" w:rsidR="00C53F41" w:rsidRDefault="00C53F41"/>
    <w:p w14:paraId="6F14B202" w14:textId="77777777" w:rsidR="00C53F41" w:rsidRDefault="00C53F41"/>
    <w:p w14:paraId="3533376B" w14:textId="77777777" w:rsidR="00C53F41" w:rsidRDefault="00C53F41"/>
    <w:p w14:paraId="5A799281" w14:textId="77777777" w:rsidR="00C53F41" w:rsidRDefault="00C53F41"/>
    <w:p w14:paraId="78F7D45F" w14:textId="77777777" w:rsidR="00C53F41" w:rsidRDefault="00C53F41"/>
    <w:p w14:paraId="1E421077" w14:textId="77777777" w:rsidR="00C53F41" w:rsidRDefault="00C53F41"/>
    <w:p w14:paraId="7A0BD0A6" w14:textId="77777777" w:rsidR="00C53F41" w:rsidRDefault="00C53F41"/>
    <w:p w14:paraId="51FEE826" w14:textId="77777777" w:rsidR="00C53F41" w:rsidRDefault="00C53F41"/>
    <w:p w14:paraId="5DDBBC7F" w14:textId="77777777" w:rsidR="00C53F41" w:rsidRDefault="00C53F41"/>
    <w:p w14:paraId="640ED87E" w14:textId="77777777" w:rsidR="00C53F41" w:rsidRDefault="00C53F41"/>
    <w:p w14:paraId="5DEDC1C2" w14:textId="77777777" w:rsidR="00C53F41" w:rsidRDefault="00C53F41"/>
    <w:p w14:paraId="7B95F6CA" w14:textId="77777777" w:rsidR="00C53F41" w:rsidRDefault="00C53F41"/>
    <w:p w14:paraId="2D8439B0" w14:textId="77777777" w:rsidR="00C53F41" w:rsidRDefault="00C53F41"/>
    <w:p w14:paraId="2C673E3C" w14:textId="77777777" w:rsidR="00C53F41" w:rsidRDefault="00C53F41"/>
    <w:p w14:paraId="052506CD" w14:textId="77777777" w:rsidR="00C53F41" w:rsidRDefault="00C53F41"/>
    <w:sectPr w:rsidR="00C53F41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7C37" w14:textId="77777777" w:rsidR="001B44ED" w:rsidRDefault="001B44ED">
      <w:r>
        <w:separator/>
      </w:r>
    </w:p>
  </w:endnote>
  <w:endnote w:type="continuationSeparator" w:id="0">
    <w:p w14:paraId="0CA52C79" w14:textId="77777777" w:rsidR="001B44ED" w:rsidRDefault="001B4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altName w:val="Arial"/>
    <w:charset w:val="01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35C38" w14:textId="77777777" w:rsidR="00C40EF2" w:rsidRDefault="00C40EF2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3B3598A6" w14:textId="77777777" w:rsidR="00C40EF2" w:rsidRDefault="00C40EF2">
    <w:pPr>
      <w:pStyle w:val="Footer"/>
    </w:pPr>
  </w:p>
  <w:p w14:paraId="122DFD03" w14:textId="1108ED43" w:rsidR="00C40EF2" w:rsidRDefault="00AB4164">
    <w:pPr>
      <w:pStyle w:val="Footer"/>
      <w:jc w:val="right"/>
    </w:pPr>
    <w:r>
      <w:t>Score __________/</w:t>
    </w:r>
    <w:r w:rsidR="00B446C5">
      <w:t>3</w:t>
    </w:r>
    <w:r w:rsidR="00374760"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62D75" w14:textId="77777777" w:rsidR="00C40EF2" w:rsidRDefault="00C40EF2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61FAC54F" w14:textId="77777777" w:rsidR="00C40EF2" w:rsidRDefault="00AB4164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6C703F70" w14:textId="1B36A340" w:rsidR="00C40EF2" w:rsidRDefault="00AB4164">
    <w:pPr>
      <w:pStyle w:val="Footer"/>
    </w:pPr>
    <w:r>
      <w:tab/>
    </w:r>
    <w:r>
      <w:tab/>
      <w:t xml:space="preserve"> __________/</w:t>
    </w:r>
    <w:r w:rsidR="00B446C5">
      <w:t>3</w:t>
    </w:r>
    <w:r w:rsidR="0037476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3D7B8" w14:textId="77777777" w:rsidR="001B44ED" w:rsidRDefault="001B44ED">
      <w:r>
        <w:separator/>
      </w:r>
    </w:p>
  </w:footnote>
  <w:footnote w:type="continuationSeparator" w:id="0">
    <w:p w14:paraId="6B8CEABC" w14:textId="77777777" w:rsidR="001B44ED" w:rsidRDefault="001B4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DA30" w14:textId="3EA268F8" w:rsidR="00C40EF2" w:rsidRDefault="00AA08E4">
    <w:pPr>
      <w:pStyle w:val="Header"/>
    </w:pPr>
    <w:r>
      <w:t>Climate Trends</w:t>
    </w:r>
    <w:r w:rsidR="00811186">
      <w:t xml:space="preserve"> Exam A</w:t>
    </w:r>
  </w:p>
  <w:p w14:paraId="1C052DD8" w14:textId="5323CD0C" w:rsidR="00C40EF2" w:rsidRDefault="00811186">
    <w:pPr>
      <w:pStyle w:val="Header"/>
    </w:pPr>
    <w:r>
      <w:t>Data Science with Python</w:t>
    </w:r>
    <w:r w:rsidR="00AB4164">
      <w:t xml:space="preserve">                                  </w:t>
    </w:r>
  </w:p>
  <w:p w14:paraId="0DBC791C" w14:textId="77777777" w:rsidR="00C40EF2" w:rsidRDefault="00C40EF2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9F712" w14:textId="0AE8547A" w:rsidR="00C40EF2" w:rsidRDefault="005B4A03">
    <w:pPr>
      <w:pStyle w:val="Header"/>
    </w:pPr>
    <w:r>
      <w:t>Climate Trends</w:t>
    </w:r>
    <w:r w:rsidR="0030331B">
      <w:t xml:space="preserve"> Exam </w:t>
    </w:r>
    <w:r w:rsidR="00C84014">
      <w:t>Review</w:t>
    </w:r>
  </w:p>
  <w:p w14:paraId="44F84BB9" w14:textId="57209D56" w:rsidR="00C40EF2" w:rsidRDefault="00811186">
    <w:pPr>
      <w:pStyle w:val="Header"/>
    </w:pPr>
    <w:r>
      <w:t>Data Science with Python</w:t>
    </w:r>
  </w:p>
  <w:p w14:paraId="047DDE6A" w14:textId="77777777" w:rsidR="00C40EF2" w:rsidRDefault="00C40EF2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6BCA32B1" w14:textId="5C63DAC5" w:rsidR="00C40EF2" w:rsidRDefault="00AB4164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Name ________________________________________________________________ Period__________ </w:t>
    </w:r>
  </w:p>
  <w:p w14:paraId="47079441" w14:textId="77777777" w:rsidR="00C40EF2" w:rsidRDefault="00C40EF2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08CF6772" w14:textId="77777777" w:rsidR="00C40EF2" w:rsidRDefault="00C40E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color w:val="000000"/>
        <w:sz w:val="20"/>
        <w:szCs w:val="20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(%1)"/>
      <w:lvlJc w:val="left"/>
      <w:pPr>
        <w:tabs>
          <w:tab w:val="num" w:pos="0"/>
        </w:tabs>
        <w:ind w:left="720" w:hanging="360"/>
      </w:pPr>
      <w:rPr>
        <w:color w:val="2222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9"/>
      <w:numFmt w:val="lowerLetter"/>
      <w:lvlText w:val="(%1)"/>
      <w:lvlJc w:val="left"/>
      <w:pPr>
        <w:tabs>
          <w:tab w:val="num" w:pos="0"/>
        </w:tabs>
        <w:ind w:left="765" w:hanging="405"/>
      </w:pPr>
      <w:rPr>
        <w:rFonts w:ascii="Times New Roman" w:hAnsi="Times New Roman" w:cs="Times New Roman"/>
        <w:color w:val="222222"/>
        <w:sz w:val="22"/>
        <w:szCs w:val="22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2"/>
      <w:numFmt w:val="lowerRoman"/>
      <w:lvlText w:val="(%1)"/>
      <w:lvlJc w:val="left"/>
      <w:pPr>
        <w:tabs>
          <w:tab w:val="num" w:pos="0"/>
        </w:tabs>
        <w:ind w:left="1440" w:hanging="1080"/>
      </w:pPr>
      <w:rPr>
        <w:rFonts w:ascii="Times New Roman" w:eastAsia="Courier New" w:hAnsi="Times New Roman" w:cs="Times New Roman"/>
        <w:color w:val="222222"/>
        <w:sz w:val="22"/>
        <w:szCs w:val="22"/>
        <w:lang w:eastAsia="en-U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5"/>
      <w:numFmt w:val="lowerLetter"/>
      <w:lvlText w:val="(%1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lowerLetter"/>
      <w:lvlText w:val="(%1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Cs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04927593"/>
    <w:multiLevelType w:val="hybridMultilevel"/>
    <w:tmpl w:val="AE267D4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085F5128"/>
    <w:multiLevelType w:val="hybridMultilevel"/>
    <w:tmpl w:val="48228CB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685FBC"/>
    <w:multiLevelType w:val="hybridMultilevel"/>
    <w:tmpl w:val="DBAE2FF8"/>
    <w:lvl w:ilvl="0" w:tplc="555C2B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75088D"/>
    <w:multiLevelType w:val="hybridMultilevel"/>
    <w:tmpl w:val="AEE8A710"/>
    <w:lvl w:ilvl="0" w:tplc="8988AAB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F46D42"/>
    <w:multiLevelType w:val="hybridMultilevel"/>
    <w:tmpl w:val="A2ECA436"/>
    <w:lvl w:ilvl="0" w:tplc="DB5611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117789"/>
    <w:multiLevelType w:val="hybridMultilevel"/>
    <w:tmpl w:val="2348D60C"/>
    <w:lvl w:ilvl="0" w:tplc="CE96FC0C">
      <w:start w:val="5"/>
      <w:numFmt w:val="bullet"/>
      <w:lvlText w:val=""/>
      <w:lvlJc w:val="left"/>
      <w:pPr>
        <w:ind w:left="670" w:hanging="360"/>
      </w:pPr>
      <w:rPr>
        <w:rFonts w:ascii="Symbol" w:eastAsia="Times New Roman" w:hAnsi="Symbol" w:cs="Mangal" w:hint="default"/>
      </w:rPr>
    </w:lvl>
    <w:lvl w:ilvl="1" w:tplc="04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13" w15:restartNumberingAfterBreak="0">
    <w:nsid w:val="22B65214"/>
    <w:multiLevelType w:val="multilevel"/>
    <w:tmpl w:val="185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270AA"/>
    <w:multiLevelType w:val="hybridMultilevel"/>
    <w:tmpl w:val="D9565040"/>
    <w:lvl w:ilvl="0" w:tplc="EC1460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A4274"/>
    <w:multiLevelType w:val="hybridMultilevel"/>
    <w:tmpl w:val="C35C2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B0633"/>
    <w:multiLevelType w:val="hybridMultilevel"/>
    <w:tmpl w:val="1CF4FC36"/>
    <w:lvl w:ilvl="0" w:tplc="26D2B5E0">
      <w:start w:val="1"/>
      <w:numFmt w:val="lowerRoman"/>
      <w:lvlText w:val="(%1)"/>
      <w:lvlJc w:val="left"/>
      <w:pPr>
        <w:ind w:left="1080" w:hanging="720"/>
      </w:pPr>
      <w:rPr>
        <w:rFonts w:asciiTheme="majorHAnsi" w:hAnsiTheme="majorHAnsi" w:cstheme="majorHAns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8844FF"/>
    <w:multiLevelType w:val="hybridMultilevel"/>
    <w:tmpl w:val="3BAC9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EC712D"/>
    <w:multiLevelType w:val="hybridMultilevel"/>
    <w:tmpl w:val="3ECA2B5C"/>
    <w:lvl w:ilvl="0" w:tplc="614CF8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D2"/>
    <w:multiLevelType w:val="hybridMultilevel"/>
    <w:tmpl w:val="9E164ECA"/>
    <w:lvl w:ilvl="0" w:tplc="3EAA76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36885"/>
    <w:multiLevelType w:val="hybridMultilevel"/>
    <w:tmpl w:val="85105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1758A6"/>
    <w:multiLevelType w:val="hybridMultilevel"/>
    <w:tmpl w:val="328C7340"/>
    <w:lvl w:ilvl="0" w:tplc="0DFCEF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DE1FC9"/>
    <w:multiLevelType w:val="hybridMultilevel"/>
    <w:tmpl w:val="3670B5EC"/>
    <w:lvl w:ilvl="0" w:tplc="DBC232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BB340F"/>
    <w:multiLevelType w:val="hybridMultilevel"/>
    <w:tmpl w:val="C45CB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4E6C61"/>
    <w:multiLevelType w:val="hybridMultilevel"/>
    <w:tmpl w:val="BEDC8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A7723"/>
    <w:multiLevelType w:val="hybridMultilevel"/>
    <w:tmpl w:val="C05AE0D6"/>
    <w:lvl w:ilvl="0" w:tplc="6F3600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D289D"/>
    <w:multiLevelType w:val="hybridMultilevel"/>
    <w:tmpl w:val="F946A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B43E5A"/>
    <w:multiLevelType w:val="hybridMultilevel"/>
    <w:tmpl w:val="C4FC7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070693"/>
    <w:multiLevelType w:val="hybridMultilevel"/>
    <w:tmpl w:val="FF562290"/>
    <w:lvl w:ilvl="0" w:tplc="E5DE19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204E66"/>
    <w:multiLevelType w:val="hybridMultilevel"/>
    <w:tmpl w:val="98AA1F56"/>
    <w:lvl w:ilvl="0" w:tplc="E7ECC6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286C7C"/>
    <w:multiLevelType w:val="hybridMultilevel"/>
    <w:tmpl w:val="A92212C0"/>
    <w:lvl w:ilvl="0" w:tplc="BBD44E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CC5A0EE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0C23C2"/>
    <w:multiLevelType w:val="hybridMultilevel"/>
    <w:tmpl w:val="FAA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06581E"/>
    <w:multiLevelType w:val="hybridMultilevel"/>
    <w:tmpl w:val="59C8A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711DDE"/>
    <w:multiLevelType w:val="hybridMultilevel"/>
    <w:tmpl w:val="AEE8A71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D80AA7"/>
    <w:multiLevelType w:val="hybridMultilevel"/>
    <w:tmpl w:val="B1489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417807">
    <w:abstractNumId w:val="0"/>
  </w:num>
  <w:num w:numId="2" w16cid:durableId="702369544">
    <w:abstractNumId w:val="1"/>
  </w:num>
  <w:num w:numId="3" w16cid:durableId="157772383">
    <w:abstractNumId w:val="2"/>
  </w:num>
  <w:num w:numId="4" w16cid:durableId="2050035531">
    <w:abstractNumId w:val="3"/>
  </w:num>
  <w:num w:numId="5" w16cid:durableId="756945043">
    <w:abstractNumId w:val="4"/>
  </w:num>
  <w:num w:numId="6" w16cid:durableId="349452669">
    <w:abstractNumId w:val="5"/>
  </w:num>
  <w:num w:numId="7" w16cid:durableId="1598712577">
    <w:abstractNumId w:val="6"/>
  </w:num>
  <w:num w:numId="8" w16cid:durableId="1197307826">
    <w:abstractNumId w:val="16"/>
  </w:num>
  <w:num w:numId="9" w16cid:durableId="695272105">
    <w:abstractNumId w:val="18"/>
  </w:num>
  <w:num w:numId="10" w16cid:durableId="2133553291">
    <w:abstractNumId w:val="13"/>
  </w:num>
  <w:num w:numId="11" w16cid:durableId="1384137270">
    <w:abstractNumId w:val="15"/>
  </w:num>
  <w:num w:numId="12" w16cid:durableId="1592350781">
    <w:abstractNumId w:val="27"/>
  </w:num>
  <w:num w:numId="13" w16cid:durableId="1720014386">
    <w:abstractNumId w:val="14"/>
  </w:num>
  <w:num w:numId="14" w16cid:durableId="731655413">
    <w:abstractNumId w:val="12"/>
  </w:num>
  <w:num w:numId="15" w16cid:durableId="1304652763">
    <w:abstractNumId w:val="11"/>
  </w:num>
  <w:num w:numId="16" w16cid:durableId="62871997">
    <w:abstractNumId w:val="22"/>
  </w:num>
  <w:num w:numId="17" w16cid:durableId="1313751575">
    <w:abstractNumId w:val="8"/>
  </w:num>
  <w:num w:numId="18" w16cid:durableId="1237741911">
    <w:abstractNumId w:val="24"/>
  </w:num>
  <w:num w:numId="19" w16cid:durableId="1880387135">
    <w:abstractNumId w:val="23"/>
  </w:num>
  <w:num w:numId="20" w16cid:durableId="1700740279">
    <w:abstractNumId w:val="7"/>
  </w:num>
  <w:num w:numId="21" w16cid:durableId="480000486">
    <w:abstractNumId w:val="30"/>
  </w:num>
  <w:num w:numId="22" w16cid:durableId="1952740776">
    <w:abstractNumId w:val="29"/>
  </w:num>
  <w:num w:numId="23" w16cid:durableId="934748058">
    <w:abstractNumId w:val="19"/>
  </w:num>
  <w:num w:numId="24" w16cid:durableId="1439831435">
    <w:abstractNumId w:val="9"/>
  </w:num>
  <w:num w:numId="25" w16cid:durableId="1783960201">
    <w:abstractNumId w:val="10"/>
  </w:num>
  <w:num w:numId="26" w16cid:durableId="761488340">
    <w:abstractNumId w:val="26"/>
  </w:num>
  <w:num w:numId="27" w16cid:durableId="1729842420">
    <w:abstractNumId w:val="28"/>
  </w:num>
  <w:num w:numId="28" w16cid:durableId="1970477954">
    <w:abstractNumId w:val="32"/>
  </w:num>
  <w:num w:numId="29" w16cid:durableId="1436091831">
    <w:abstractNumId w:val="34"/>
  </w:num>
  <w:num w:numId="30" w16cid:durableId="2054692650">
    <w:abstractNumId w:val="20"/>
  </w:num>
  <w:num w:numId="31" w16cid:durableId="1617328907">
    <w:abstractNumId w:val="25"/>
  </w:num>
  <w:num w:numId="32" w16cid:durableId="647132422">
    <w:abstractNumId w:val="17"/>
  </w:num>
  <w:num w:numId="33" w16cid:durableId="19286073">
    <w:abstractNumId w:val="31"/>
  </w:num>
  <w:num w:numId="34" w16cid:durableId="1980108016">
    <w:abstractNumId w:val="33"/>
  </w:num>
  <w:num w:numId="35" w16cid:durableId="411039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A6"/>
    <w:rsid w:val="000066AE"/>
    <w:rsid w:val="000441EA"/>
    <w:rsid w:val="000656CE"/>
    <w:rsid w:val="0006689E"/>
    <w:rsid w:val="00070247"/>
    <w:rsid w:val="00072DDE"/>
    <w:rsid w:val="0008467E"/>
    <w:rsid w:val="000865EE"/>
    <w:rsid w:val="000C40DC"/>
    <w:rsid w:val="000E1375"/>
    <w:rsid w:val="001051D4"/>
    <w:rsid w:val="00113F52"/>
    <w:rsid w:val="001257B0"/>
    <w:rsid w:val="001674E9"/>
    <w:rsid w:val="00171759"/>
    <w:rsid w:val="001769F0"/>
    <w:rsid w:val="001904D0"/>
    <w:rsid w:val="001A2E6C"/>
    <w:rsid w:val="001A32D3"/>
    <w:rsid w:val="001B3863"/>
    <w:rsid w:val="001B44ED"/>
    <w:rsid w:val="001D1CA2"/>
    <w:rsid w:val="001D3A41"/>
    <w:rsid w:val="001E43C4"/>
    <w:rsid w:val="001F2793"/>
    <w:rsid w:val="00204284"/>
    <w:rsid w:val="00225ABE"/>
    <w:rsid w:val="00244A53"/>
    <w:rsid w:val="00256C7F"/>
    <w:rsid w:val="002803AE"/>
    <w:rsid w:val="00286095"/>
    <w:rsid w:val="00291F9D"/>
    <w:rsid w:val="00297534"/>
    <w:rsid w:val="002A4489"/>
    <w:rsid w:val="002D76AB"/>
    <w:rsid w:val="002E3914"/>
    <w:rsid w:val="0030331B"/>
    <w:rsid w:val="00311215"/>
    <w:rsid w:val="003117CB"/>
    <w:rsid w:val="00311E0D"/>
    <w:rsid w:val="003272A2"/>
    <w:rsid w:val="00335773"/>
    <w:rsid w:val="00343C66"/>
    <w:rsid w:val="00362914"/>
    <w:rsid w:val="00370A69"/>
    <w:rsid w:val="00372CE3"/>
    <w:rsid w:val="00374760"/>
    <w:rsid w:val="00376B2D"/>
    <w:rsid w:val="003A1410"/>
    <w:rsid w:val="003A5122"/>
    <w:rsid w:val="003B5C2B"/>
    <w:rsid w:val="003B67AE"/>
    <w:rsid w:val="003C6404"/>
    <w:rsid w:val="003D05B2"/>
    <w:rsid w:val="003D38F6"/>
    <w:rsid w:val="003D4998"/>
    <w:rsid w:val="003E5C5B"/>
    <w:rsid w:val="00400B83"/>
    <w:rsid w:val="00401B07"/>
    <w:rsid w:val="00412364"/>
    <w:rsid w:val="00416F78"/>
    <w:rsid w:val="0042120F"/>
    <w:rsid w:val="00421B77"/>
    <w:rsid w:val="00423860"/>
    <w:rsid w:val="0043331D"/>
    <w:rsid w:val="00447E32"/>
    <w:rsid w:val="004868CC"/>
    <w:rsid w:val="004B471D"/>
    <w:rsid w:val="004D7883"/>
    <w:rsid w:val="004E654C"/>
    <w:rsid w:val="004F04F5"/>
    <w:rsid w:val="004F448F"/>
    <w:rsid w:val="00511125"/>
    <w:rsid w:val="0051292C"/>
    <w:rsid w:val="0051576A"/>
    <w:rsid w:val="0052423D"/>
    <w:rsid w:val="00533AC7"/>
    <w:rsid w:val="00537FA1"/>
    <w:rsid w:val="00541518"/>
    <w:rsid w:val="005435AC"/>
    <w:rsid w:val="0054615A"/>
    <w:rsid w:val="00553004"/>
    <w:rsid w:val="00581615"/>
    <w:rsid w:val="0058207B"/>
    <w:rsid w:val="005950D9"/>
    <w:rsid w:val="005A7CB3"/>
    <w:rsid w:val="005B4A03"/>
    <w:rsid w:val="005C05E4"/>
    <w:rsid w:val="005C4419"/>
    <w:rsid w:val="005C7425"/>
    <w:rsid w:val="005E42FC"/>
    <w:rsid w:val="005E4913"/>
    <w:rsid w:val="005F1A5B"/>
    <w:rsid w:val="005F25AF"/>
    <w:rsid w:val="00617525"/>
    <w:rsid w:val="006244C2"/>
    <w:rsid w:val="00631E1E"/>
    <w:rsid w:val="006432C6"/>
    <w:rsid w:val="00653CEA"/>
    <w:rsid w:val="006734CE"/>
    <w:rsid w:val="006770E9"/>
    <w:rsid w:val="00686773"/>
    <w:rsid w:val="00691559"/>
    <w:rsid w:val="006B1B46"/>
    <w:rsid w:val="006B5BEC"/>
    <w:rsid w:val="006E126E"/>
    <w:rsid w:val="006E362A"/>
    <w:rsid w:val="006E4D63"/>
    <w:rsid w:val="006F46DA"/>
    <w:rsid w:val="00707E1C"/>
    <w:rsid w:val="00716D9E"/>
    <w:rsid w:val="007359F6"/>
    <w:rsid w:val="00750CA6"/>
    <w:rsid w:val="0075246A"/>
    <w:rsid w:val="00784E8E"/>
    <w:rsid w:val="00786060"/>
    <w:rsid w:val="00786ED8"/>
    <w:rsid w:val="00787608"/>
    <w:rsid w:val="007A7ACA"/>
    <w:rsid w:val="007B6C82"/>
    <w:rsid w:val="007D0534"/>
    <w:rsid w:val="007E2909"/>
    <w:rsid w:val="007E5EE0"/>
    <w:rsid w:val="0080283D"/>
    <w:rsid w:val="00810EF2"/>
    <w:rsid w:val="00811186"/>
    <w:rsid w:val="008133B0"/>
    <w:rsid w:val="00826C22"/>
    <w:rsid w:val="00832CD3"/>
    <w:rsid w:val="0085768D"/>
    <w:rsid w:val="00860596"/>
    <w:rsid w:val="008637AD"/>
    <w:rsid w:val="00863949"/>
    <w:rsid w:val="00870139"/>
    <w:rsid w:val="008711C5"/>
    <w:rsid w:val="00887C9F"/>
    <w:rsid w:val="008A5038"/>
    <w:rsid w:val="008B5C04"/>
    <w:rsid w:val="008C39D3"/>
    <w:rsid w:val="008C64E0"/>
    <w:rsid w:val="008F7921"/>
    <w:rsid w:val="0090747D"/>
    <w:rsid w:val="009350E6"/>
    <w:rsid w:val="00955B64"/>
    <w:rsid w:val="00973DE8"/>
    <w:rsid w:val="00980B0D"/>
    <w:rsid w:val="00981816"/>
    <w:rsid w:val="009A68F0"/>
    <w:rsid w:val="009B1606"/>
    <w:rsid w:val="009B3AB4"/>
    <w:rsid w:val="009C675D"/>
    <w:rsid w:val="009F3E4C"/>
    <w:rsid w:val="00A0426A"/>
    <w:rsid w:val="00A30511"/>
    <w:rsid w:val="00A442D4"/>
    <w:rsid w:val="00A57034"/>
    <w:rsid w:val="00A6097F"/>
    <w:rsid w:val="00A82ED5"/>
    <w:rsid w:val="00A86A12"/>
    <w:rsid w:val="00AA08E4"/>
    <w:rsid w:val="00AA6996"/>
    <w:rsid w:val="00AB1A4E"/>
    <w:rsid w:val="00AB4164"/>
    <w:rsid w:val="00AB604A"/>
    <w:rsid w:val="00AB6228"/>
    <w:rsid w:val="00AC057F"/>
    <w:rsid w:val="00AD1732"/>
    <w:rsid w:val="00AE367D"/>
    <w:rsid w:val="00AE5AD6"/>
    <w:rsid w:val="00AF0DC6"/>
    <w:rsid w:val="00B01A8D"/>
    <w:rsid w:val="00B05380"/>
    <w:rsid w:val="00B10E4C"/>
    <w:rsid w:val="00B11BAD"/>
    <w:rsid w:val="00B20286"/>
    <w:rsid w:val="00B241DD"/>
    <w:rsid w:val="00B33708"/>
    <w:rsid w:val="00B446C5"/>
    <w:rsid w:val="00B518A8"/>
    <w:rsid w:val="00B61BA5"/>
    <w:rsid w:val="00B75719"/>
    <w:rsid w:val="00B8514B"/>
    <w:rsid w:val="00BB2500"/>
    <w:rsid w:val="00BD2CC4"/>
    <w:rsid w:val="00BE0038"/>
    <w:rsid w:val="00BE4F8D"/>
    <w:rsid w:val="00BF20DD"/>
    <w:rsid w:val="00BF6FE8"/>
    <w:rsid w:val="00C07737"/>
    <w:rsid w:val="00C11058"/>
    <w:rsid w:val="00C12FC7"/>
    <w:rsid w:val="00C149BA"/>
    <w:rsid w:val="00C2422C"/>
    <w:rsid w:val="00C270D3"/>
    <w:rsid w:val="00C40EF2"/>
    <w:rsid w:val="00C453BF"/>
    <w:rsid w:val="00C53F41"/>
    <w:rsid w:val="00C55A32"/>
    <w:rsid w:val="00C62A4F"/>
    <w:rsid w:val="00C84014"/>
    <w:rsid w:val="00C967E9"/>
    <w:rsid w:val="00CA1F05"/>
    <w:rsid w:val="00CB3495"/>
    <w:rsid w:val="00CD0024"/>
    <w:rsid w:val="00CF3809"/>
    <w:rsid w:val="00D041ED"/>
    <w:rsid w:val="00D047F5"/>
    <w:rsid w:val="00D054E1"/>
    <w:rsid w:val="00D42EA5"/>
    <w:rsid w:val="00D45AA0"/>
    <w:rsid w:val="00D66778"/>
    <w:rsid w:val="00D73184"/>
    <w:rsid w:val="00D80BCA"/>
    <w:rsid w:val="00D8154B"/>
    <w:rsid w:val="00DA2E2A"/>
    <w:rsid w:val="00DA3808"/>
    <w:rsid w:val="00DA580C"/>
    <w:rsid w:val="00DA600F"/>
    <w:rsid w:val="00DB1EA6"/>
    <w:rsid w:val="00DC64BD"/>
    <w:rsid w:val="00DE46BA"/>
    <w:rsid w:val="00DF7F0A"/>
    <w:rsid w:val="00E049A0"/>
    <w:rsid w:val="00E357DB"/>
    <w:rsid w:val="00E37837"/>
    <w:rsid w:val="00E52D20"/>
    <w:rsid w:val="00E603AF"/>
    <w:rsid w:val="00E65C3D"/>
    <w:rsid w:val="00E81E1A"/>
    <w:rsid w:val="00E96E02"/>
    <w:rsid w:val="00EA24F0"/>
    <w:rsid w:val="00EB42C7"/>
    <w:rsid w:val="00EB59F8"/>
    <w:rsid w:val="00EC5109"/>
    <w:rsid w:val="00ED3C3E"/>
    <w:rsid w:val="00EE23E9"/>
    <w:rsid w:val="00F04BC7"/>
    <w:rsid w:val="00F35E88"/>
    <w:rsid w:val="00F42095"/>
    <w:rsid w:val="00F71168"/>
    <w:rsid w:val="00F75E2F"/>
    <w:rsid w:val="00F77F4B"/>
    <w:rsid w:val="00F807E4"/>
    <w:rsid w:val="00F87579"/>
    <w:rsid w:val="00FB126E"/>
    <w:rsid w:val="00FB2850"/>
    <w:rsid w:val="00FC0EAE"/>
    <w:rsid w:val="00FD14DA"/>
    <w:rsid w:val="00FF0686"/>
    <w:rsid w:val="00FF32E9"/>
    <w:rsid w:val="00FF573B"/>
    <w:rsid w:val="00FF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B8D9BCF"/>
  <w15:chartTrackingRefBased/>
  <w15:docId w15:val="{45554BD0-426B-4CCC-96B6-C3DEAE34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  <w:color w:val="000000"/>
      <w:sz w:val="20"/>
      <w:szCs w:val="20"/>
    </w:rPr>
  </w:style>
  <w:style w:type="character" w:customStyle="1" w:styleId="WW8Num2z0">
    <w:name w:val="WW8Num2z0"/>
    <w:rPr>
      <w:color w:val="222222"/>
    </w:rPr>
  </w:style>
  <w:style w:type="character" w:customStyle="1" w:styleId="WW8Num3z0">
    <w:name w:val="WW8Num3z0"/>
    <w:rPr>
      <w:rFonts w:ascii="Times New Roman" w:hAnsi="Times New Roman" w:cs="Times New Roman"/>
      <w:color w:val="222222"/>
      <w:sz w:val="22"/>
      <w:szCs w:val="22"/>
    </w:rPr>
  </w:style>
  <w:style w:type="character" w:customStyle="1" w:styleId="WW8Num4z0">
    <w:name w:val="WW8Num4z0"/>
    <w:rPr>
      <w:rFonts w:ascii="Times New Roman" w:eastAsia="Courier New" w:hAnsi="Times New Roman" w:cs="Times New Roman"/>
      <w:color w:val="222222"/>
      <w:sz w:val="22"/>
      <w:szCs w:val="22"/>
      <w:lang w:eastAsia="en-US"/>
    </w:rPr>
  </w:style>
  <w:style w:type="character" w:customStyle="1" w:styleId="WW8Num5z0">
    <w:name w:val="WW8Num5z0"/>
    <w:rPr>
      <w:rFonts w:ascii="Times New Roman" w:hAnsi="Times New Roman" w:cs="Times New Roman" w:hint="default"/>
    </w:rPr>
  </w:style>
  <w:style w:type="character" w:customStyle="1" w:styleId="WW8Num6z0">
    <w:name w:val="WW8Num6z0"/>
    <w:rPr>
      <w:rFonts w:ascii="Times New Roman" w:hAnsi="Times New Roman" w:cs="Times New Roman" w:hint="default"/>
      <w:szCs w:val="20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8z0">
    <w:name w:val="WW8Num8z0"/>
    <w:rPr>
      <w:rFonts w:ascii="Times New Roman" w:hAnsi="Times New Roman" w:cs="Times New Roman" w:hint="default"/>
      <w:szCs w:val="20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9z0">
    <w:name w:val="WW8Num9z0"/>
    <w:rPr>
      <w:rFonts w:ascii="Times New Roman" w:hAnsi="Times New Roman" w:cs="Times New Roman"/>
      <w:color w:val="000000"/>
      <w:sz w:val="20"/>
      <w:szCs w:val="20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Times New Roman" w:hAnsi="Times New Roman" w:cs="Times New Roman"/>
      <w:color w:val="3C3C3C"/>
      <w:sz w:val="20"/>
      <w:szCs w:val="20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sz w:val="20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Times New Roman" w:hAnsi="Times New Roman" w:cs="Times New Roman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color w:val="222222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Times New Roman" w:hAnsi="Times New Roman" w:cs="Times New Roman"/>
      <w:color w:val="222222"/>
      <w:sz w:val="22"/>
      <w:szCs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Times New Roman" w:hAnsi="Times New Roman" w:cs="Times New Roman"/>
      <w:color w:val="222222"/>
      <w:sz w:val="22"/>
      <w:szCs w:val="22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-DefaultParagraphFont">
    <w:name w:val="WW-Default Paragraph Font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-DefaultParagraphFont1">
    <w:name w:val="WW-Default Paragraph Font1"/>
  </w:style>
  <w:style w:type="character" w:customStyle="1" w:styleId="DefaultParagraphFont1">
    <w:name w:val="Default Paragraph Font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9z0">
    <w:name w:val="WW8Num19z0"/>
    <w:rPr>
      <w:rFonts w:ascii="Times New Roman" w:eastAsia="Times New Roman" w:hAnsi="Times New Roman" w:cs="Times New Roman"/>
    </w:rPr>
  </w:style>
  <w:style w:type="character" w:customStyle="1" w:styleId="WW8Num19z1">
    <w:name w:val="WW8Num19z1"/>
    <w:rPr>
      <w:rFonts w:ascii="OpenSymbol" w:hAnsi="OpenSymbol" w:cs="OpenSymbol"/>
    </w:rPr>
  </w:style>
  <w:style w:type="character" w:customStyle="1" w:styleId="WW8Num19z3">
    <w:name w:val="WW8Num19z3"/>
    <w:rPr>
      <w:rFonts w:ascii="Symbol" w:hAnsi="Symbol" w:cs="OpenSymbol"/>
    </w:rPr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-DefaultParagraphFont11">
    <w:name w:val="WW-Default Paragraph Font11"/>
  </w:style>
  <w:style w:type="character" w:customStyle="1" w:styleId="WW8Num19z2">
    <w:name w:val="WW8Num19z2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-DefaultParagraphFont111">
    <w:name w:val="WW-Default Paragraph Font111"/>
  </w:style>
  <w:style w:type="character" w:customStyle="1" w:styleId="WW-DefaultParagraphFont1111">
    <w:name w:val="WW-Default Paragraph Font1111"/>
  </w:style>
  <w:style w:type="character" w:customStyle="1" w:styleId="WW-DefaultParagraphFont11111">
    <w:name w:val="WW-Default Paragraph Font11111"/>
  </w:style>
  <w:style w:type="character" w:customStyle="1" w:styleId="NumberingSymbols">
    <w:name w:val="Numbering Symbols"/>
  </w:style>
  <w:style w:type="character" w:customStyle="1" w:styleId="HTMLPreformattedChar">
    <w:name w:val="HTML Preformatted Char"/>
    <w:uiPriority w:val="99"/>
    <w:rPr>
      <w:rFonts w:ascii="Courier New" w:hAnsi="Courier New" w:cs="Courier New"/>
    </w:rPr>
  </w:style>
  <w:style w:type="character" w:customStyle="1" w:styleId="BalloonTextChar">
    <w:name w:val="Balloon Text Char"/>
    <w:rPr>
      <w:rFonts w:ascii="Segoe UI" w:hAnsi="Segoe UI" w:cs="Mangal"/>
      <w:sz w:val="18"/>
      <w:szCs w:val="16"/>
      <w:lang w:eastAsia="zh-CN" w:bidi="hi-IN"/>
    </w:rPr>
  </w:style>
  <w:style w:type="character" w:styleId="HTMLCode">
    <w:name w:val="HTML Cod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</w:style>
  <w:style w:type="character" w:customStyle="1" w:styleId="ctext">
    <w:name w:val="ctext"/>
  </w:style>
  <w:style w:type="character" w:customStyle="1" w:styleId="text">
    <w:name w:val="text"/>
  </w:style>
  <w:style w:type="character" w:customStyle="1" w:styleId="highlight">
    <w:name w:val="highligh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TMLPreformatted">
    <w:name w:val="HTML Preformatted"/>
    <w:basedOn w:val="Normal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Cs w:val="20"/>
      <w:lang w:bidi="ar-SA"/>
    </w:rPr>
  </w:style>
  <w:style w:type="paragraph" w:styleId="BalloonText">
    <w:name w:val="Balloon Text"/>
    <w:basedOn w:val="Normal"/>
    <w:rPr>
      <w:rFonts w:ascii="Segoe UI" w:hAnsi="Segoe UI" w:cs="Mangal"/>
      <w:sz w:val="18"/>
      <w:szCs w:val="16"/>
    </w:rPr>
  </w:style>
  <w:style w:type="paragraph" w:styleId="NormalWeb">
    <w:name w:val="Normal (Web)"/>
    <w:basedOn w:val="Normal"/>
    <w:uiPriority w:val="99"/>
    <w:pPr>
      <w:suppressAutoHyphens w:val="0"/>
      <w:spacing w:before="280" w:after="280"/>
    </w:pPr>
    <w:rPr>
      <w:sz w:val="24"/>
      <w:lang w:bidi="ar-SA"/>
    </w:rPr>
  </w:style>
  <w:style w:type="paragraph" w:styleId="ListParagraph">
    <w:name w:val="List Paragraph"/>
    <w:basedOn w:val="Normal"/>
    <w:uiPriority w:val="34"/>
    <w:qFormat/>
    <w:rsid w:val="003117CB"/>
    <w:pPr>
      <w:ind w:left="720"/>
      <w:contextualSpacing/>
    </w:pPr>
    <w:rPr>
      <w:rFonts w:cs="Mangal"/>
    </w:rPr>
  </w:style>
  <w:style w:type="character" w:customStyle="1" w:styleId="ListLabel269">
    <w:name w:val="ListLabel 269"/>
    <w:qFormat/>
    <w:rsid w:val="004E654C"/>
    <w:rPr>
      <w:rFonts w:cs="OpenSymbol"/>
      <w:color w:val="000000"/>
    </w:rPr>
  </w:style>
  <w:style w:type="table" w:styleId="TableGrid">
    <w:name w:val="Table Grid"/>
    <w:basedOn w:val="TableNormal"/>
    <w:uiPriority w:val="39"/>
    <w:rsid w:val="00B757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0">
    <w:name w:val="list_paragraph"/>
    <w:basedOn w:val="Normal"/>
    <w:rsid w:val="009F3E4C"/>
    <w:pPr>
      <w:suppressAutoHyphens w:val="0"/>
      <w:spacing w:before="100" w:beforeAutospacing="1" w:after="100" w:afterAutospacing="1"/>
    </w:pPr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001B7-B2C1-4ACE-9B6D-FD02632CF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717</Words>
  <Characters>6102</Characters>
  <Application>Microsoft Office Word</Application>
  <DocSecurity>0</DocSecurity>
  <Lines>358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cp:keywords/>
  <cp:lastModifiedBy>Heidi Pluska</cp:lastModifiedBy>
  <cp:revision>2</cp:revision>
  <cp:lastPrinted>2025-05-05T21:38:00Z</cp:lastPrinted>
  <dcterms:created xsi:type="dcterms:W3CDTF">2026-01-20T16:51:00Z</dcterms:created>
  <dcterms:modified xsi:type="dcterms:W3CDTF">2026-01-20T16:51:00Z</dcterms:modified>
</cp:coreProperties>
</file>